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BC0A35" w:rsidRDefault="00E011DF">
      <w:pPr>
        <w:pStyle w:val="documenttxtBold"/>
        <w:shd w:val="clear" w:color="auto" w:fill="FFFFFF"/>
        <w:spacing w:line="500" w:lineRule="atLeast"/>
        <w:jc w:val="center"/>
        <w:rPr>
          <w:caps/>
          <w:color w:val="354029"/>
          <w:spacing w:val="10"/>
          <w:sz w:val="48"/>
          <w:szCs w:val="48"/>
        </w:rPr>
      </w:pPr>
      <w:r>
        <w:rPr>
          <w:rStyle w:val="span"/>
          <w:caps/>
          <w:color w:val="354029"/>
          <w:spacing w:val="10"/>
          <w:sz w:val="48"/>
          <w:szCs w:val="48"/>
        </w:rPr>
        <w:t>Azad</w:t>
      </w:r>
      <w:r>
        <w:rPr>
          <w:caps/>
          <w:color w:val="354029"/>
          <w:spacing w:val="10"/>
          <w:sz w:val="48"/>
          <w:szCs w:val="48"/>
        </w:rPr>
        <w:t xml:space="preserve"> </w:t>
      </w:r>
      <w:r>
        <w:rPr>
          <w:rStyle w:val="span"/>
          <w:caps/>
          <w:color w:val="354029"/>
          <w:spacing w:val="10"/>
          <w:sz w:val="48"/>
          <w:szCs w:val="48"/>
        </w:rPr>
        <w:t>Rasul</w:t>
      </w:r>
    </w:p>
    <w:p w:rsidR="00BC0A35" w:rsidRDefault="00E011DF">
      <w:pPr>
        <w:pStyle w:val="documentpaddedline"/>
        <w:pBdr>
          <w:bottom w:val="single" w:sz="8" w:space="10" w:color="000000"/>
        </w:pBdr>
        <w:shd w:val="clear" w:color="auto" w:fill="FFFFFF"/>
        <w:spacing w:line="220" w:lineRule="atLeast"/>
        <w:rPr>
          <w:color w:val="000000"/>
          <w:spacing w:val="8"/>
          <w:sz w:val="16"/>
          <w:szCs w:val="16"/>
        </w:rPr>
      </w:pPr>
      <w:r>
        <w:rPr>
          <w:rStyle w:val="span"/>
          <w:color w:val="000000"/>
          <w:spacing w:val="8"/>
          <w:sz w:val="16"/>
          <w:szCs w:val="16"/>
        </w:rPr>
        <w:t xml:space="preserve">Department of Geography, </w:t>
      </w:r>
      <w:proofErr w:type="spellStart"/>
      <w:r>
        <w:rPr>
          <w:rStyle w:val="span"/>
          <w:color w:val="000000"/>
          <w:spacing w:val="8"/>
          <w:sz w:val="16"/>
          <w:szCs w:val="16"/>
        </w:rPr>
        <w:t>Soran</w:t>
      </w:r>
      <w:proofErr w:type="spellEnd"/>
      <w:r>
        <w:rPr>
          <w:rStyle w:val="span"/>
          <w:color w:val="000000"/>
          <w:spacing w:val="8"/>
          <w:sz w:val="16"/>
          <w:szCs w:val="16"/>
        </w:rPr>
        <w:t xml:space="preserve"> University</w:t>
      </w:r>
      <w:r>
        <w:rPr>
          <w:color w:val="000000"/>
          <w:spacing w:val="8"/>
          <w:sz w:val="16"/>
          <w:szCs w:val="16"/>
        </w:rPr>
        <w:t xml:space="preserve"> </w:t>
      </w:r>
      <w:r>
        <w:rPr>
          <w:rStyle w:val="span"/>
          <w:color w:val="000000"/>
          <w:spacing w:val="8"/>
          <w:sz w:val="16"/>
          <w:szCs w:val="16"/>
        </w:rPr>
        <w:t>   </w:t>
      </w:r>
      <w:r>
        <w:rPr>
          <w:color w:val="000000"/>
          <w:spacing w:val="8"/>
          <w:sz w:val="16"/>
          <w:szCs w:val="16"/>
        </w:rPr>
        <w:t xml:space="preserve"> </w:t>
      </w:r>
      <w:proofErr w:type="spellStart"/>
      <w:r>
        <w:rPr>
          <w:rStyle w:val="span"/>
          <w:color w:val="000000"/>
          <w:spacing w:val="8"/>
          <w:sz w:val="16"/>
          <w:szCs w:val="16"/>
        </w:rPr>
        <w:t>Soran</w:t>
      </w:r>
      <w:proofErr w:type="spellEnd"/>
      <w:r>
        <w:rPr>
          <w:rStyle w:val="span"/>
          <w:color w:val="000000"/>
          <w:spacing w:val="8"/>
          <w:sz w:val="16"/>
          <w:szCs w:val="16"/>
        </w:rPr>
        <w:t>, Erbil,</w:t>
      </w:r>
      <w:r>
        <w:rPr>
          <w:color w:val="000000"/>
          <w:spacing w:val="8"/>
          <w:sz w:val="16"/>
          <w:szCs w:val="16"/>
        </w:rPr>
        <w:t xml:space="preserve"> </w:t>
      </w:r>
      <w:r>
        <w:rPr>
          <w:rStyle w:val="span"/>
          <w:color w:val="000000"/>
          <w:spacing w:val="8"/>
          <w:sz w:val="16"/>
          <w:szCs w:val="16"/>
        </w:rPr>
        <w:t>44008</w:t>
      </w:r>
      <w:r>
        <w:rPr>
          <w:color w:val="000000"/>
          <w:spacing w:val="8"/>
          <w:sz w:val="16"/>
          <w:szCs w:val="16"/>
        </w:rPr>
        <w:t xml:space="preserve"> </w:t>
      </w:r>
      <w:r>
        <w:rPr>
          <w:rStyle w:val="span"/>
          <w:color w:val="000000"/>
          <w:spacing w:val="8"/>
          <w:sz w:val="16"/>
          <w:szCs w:val="16"/>
        </w:rPr>
        <w:t>   </w:t>
      </w:r>
      <w:r>
        <w:rPr>
          <w:color w:val="000000"/>
          <w:spacing w:val="8"/>
          <w:sz w:val="16"/>
          <w:szCs w:val="16"/>
        </w:rPr>
        <w:t xml:space="preserve"> </w:t>
      </w:r>
      <w:r>
        <w:rPr>
          <w:rStyle w:val="span"/>
          <w:color w:val="000000"/>
          <w:spacing w:val="8"/>
          <w:sz w:val="16"/>
          <w:szCs w:val="16"/>
        </w:rPr>
        <w:t>9647507358574</w:t>
      </w:r>
      <w:r>
        <w:rPr>
          <w:color w:val="000000"/>
          <w:spacing w:val="8"/>
          <w:sz w:val="16"/>
          <w:szCs w:val="16"/>
        </w:rPr>
        <w:t xml:space="preserve"> </w:t>
      </w:r>
      <w:r>
        <w:rPr>
          <w:rStyle w:val="span"/>
          <w:color w:val="000000"/>
          <w:spacing w:val="8"/>
          <w:sz w:val="16"/>
          <w:szCs w:val="16"/>
        </w:rPr>
        <w:t>   </w:t>
      </w:r>
      <w:r>
        <w:rPr>
          <w:color w:val="000000"/>
          <w:spacing w:val="8"/>
          <w:sz w:val="16"/>
          <w:szCs w:val="16"/>
        </w:rPr>
        <w:t xml:space="preserve"> </w:t>
      </w:r>
      <w:r>
        <w:rPr>
          <w:rStyle w:val="span"/>
          <w:color w:val="000000"/>
          <w:spacing w:val="8"/>
          <w:sz w:val="16"/>
          <w:szCs w:val="16"/>
        </w:rPr>
        <w:t>azad.rasul@soran.edu.iq</w:t>
      </w:r>
    </w:p>
    <w:p w:rsidR="00BC0A35" w:rsidRDefault="00E011DF">
      <w:pPr>
        <w:pStyle w:val="documentsectiontitle"/>
        <w:shd w:val="clear" w:color="auto" w:fill="FFFFFF"/>
        <w:spacing w:before="150" w:after="60"/>
        <w:jc w:val="center"/>
        <w:rPr>
          <w:b/>
          <w:bCs/>
          <w:caps/>
        </w:rPr>
      </w:pPr>
      <w:r>
        <w:rPr>
          <w:b/>
          <w:bCs/>
          <w:caps/>
        </w:rPr>
        <w:t>Professional Experience</w:t>
      </w:r>
    </w:p>
    <w:p w:rsidR="00BC0A35" w:rsidRDefault="00E011DF">
      <w:pPr>
        <w:pStyle w:val="documentpaddingSpace"/>
        <w:shd w:val="clear" w:color="auto" w:fill="FFFFFF"/>
        <w:jc w:val="center"/>
        <w:rPr>
          <w:color w:val="000000"/>
          <w:spacing w:val="8"/>
        </w:rPr>
      </w:pPr>
      <w:r>
        <w:rPr>
          <w:color w:val="000000"/>
          <w:spacing w:val="8"/>
        </w:rPr>
        <w:t> </w:t>
      </w:r>
    </w:p>
    <w:p w:rsidR="00BC0A35" w:rsidRDefault="00E011DF">
      <w:pPr>
        <w:pStyle w:val="documentdispBlock"/>
        <w:shd w:val="clear" w:color="auto" w:fill="FFFFFF"/>
        <w:spacing w:line="280" w:lineRule="atLeast"/>
        <w:jc w:val="center"/>
        <w:rPr>
          <w:color w:val="000000"/>
          <w:spacing w:val="8"/>
          <w:sz w:val="20"/>
          <w:szCs w:val="20"/>
        </w:rPr>
      </w:pPr>
      <w:proofErr w:type="spellStart"/>
      <w:r>
        <w:rPr>
          <w:rStyle w:val="span"/>
          <w:color w:val="000000"/>
          <w:spacing w:val="8"/>
          <w:sz w:val="20"/>
          <w:szCs w:val="20"/>
        </w:rPr>
        <w:t>Soran</w:t>
      </w:r>
      <w:proofErr w:type="spellEnd"/>
      <w:r>
        <w:rPr>
          <w:rStyle w:val="span"/>
          <w:color w:val="000000"/>
          <w:spacing w:val="8"/>
          <w:sz w:val="20"/>
          <w:szCs w:val="20"/>
        </w:rPr>
        <w:t xml:space="preserve"> University, </w:t>
      </w:r>
      <w:proofErr w:type="spellStart"/>
      <w:r>
        <w:rPr>
          <w:rStyle w:val="span"/>
          <w:color w:val="000000"/>
          <w:spacing w:val="8"/>
          <w:sz w:val="20"/>
          <w:szCs w:val="20"/>
        </w:rPr>
        <w:t>Soran</w:t>
      </w:r>
      <w:proofErr w:type="spellEnd"/>
      <w:r>
        <w:rPr>
          <w:rStyle w:val="span"/>
          <w:color w:val="000000"/>
          <w:spacing w:val="8"/>
          <w:sz w:val="20"/>
          <w:szCs w:val="20"/>
        </w:rPr>
        <w:t>, Erbil</w:t>
      </w:r>
    </w:p>
    <w:p w:rsidR="00BC0A35" w:rsidRDefault="00E011DF">
      <w:pPr>
        <w:shd w:val="clear" w:color="auto" w:fill="FFFFFF"/>
        <w:spacing w:line="280" w:lineRule="atLeast"/>
        <w:jc w:val="center"/>
        <w:rPr>
          <w:rStyle w:val="documenttxtItl"/>
          <w:color w:val="8B2018"/>
          <w:spacing w:val="8"/>
          <w:sz w:val="20"/>
          <w:szCs w:val="20"/>
        </w:rPr>
      </w:pPr>
      <w:r>
        <w:rPr>
          <w:rStyle w:val="documenttxtItl"/>
          <w:color w:val="8B2018"/>
          <w:spacing w:val="8"/>
          <w:sz w:val="20"/>
          <w:szCs w:val="20"/>
        </w:rPr>
        <w:t>Lecturer, Mar 2010</w:t>
      </w:r>
      <w:r>
        <w:rPr>
          <w:rStyle w:val="span"/>
          <w:color w:val="8B2018"/>
          <w:spacing w:val="8"/>
          <w:sz w:val="20"/>
          <w:szCs w:val="20"/>
        </w:rPr>
        <w:t xml:space="preserve"> - </w:t>
      </w:r>
      <w:r>
        <w:rPr>
          <w:rStyle w:val="documenttxtItl"/>
          <w:color w:val="8B2018"/>
          <w:spacing w:val="8"/>
          <w:sz w:val="20"/>
          <w:szCs w:val="20"/>
        </w:rPr>
        <w:t>Present</w:t>
      </w:r>
      <w:r>
        <w:rPr>
          <w:rStyle w:val="documenttxtColor"/>
          <w:spacing w:val="8"/>
          <w:sz w:val="20"/>
          <w:szCs w:val="20"/>
        </w:rPr>
        <w:t xml:space="preserve"> </w:t>
      </w:r>
    </w:p>
    <w:p w:rsidR="00BC0A35" w:rsidRDefault="00E011DF">
      <w:pPr>
        <w:pStyle w:val="documentliParagraph"/>
        <w:numPr>
          <w:ilvl w:val="0"/>
          <w:numId w:val="1"/>
        </w:numPr>
        <w:shd w:val="clear" w:color="auto" w:fill="FFFFFF"/>
        <w:spacing w:line="280" w:lineRule="atLeast"/>
        <w:ind w:left="470" w:hanging="310"/>
        <w:rPr>
          <w:color w:val="000000"/>
          <w:spacing w:val="8"/>
          <w:sz w:val="20"/>
          <w:szCs w:val="20"/>
        </w:rPr>
      </w:pPr>
      <w:r>
        <w:rPr>
          <w:rStyle w:val="span"/>
          <w:color w:val="000000"/>
          <w:spacing w:val="8"/>
          <w:sz w:val="20"/>
          <w:szCs w:val="20"/>
        </w:rPr>
        <w:t xml:space="preserve">My students became professional in using technology to support their research. </w:t>
      </w:r>
    </w:p>
    <w:p w:rsidR="00BC0A35" w:rsidRDefault="00E011DF">
      <w:pPr>
        <w:pStyle w:val="documentliParagraph"/>
        <w:numPr>
          <w:ilvl w:val="0"/>
          <w:numId w:val="2"/>
        </w:numPr>
        <w:shd w:val="clear" w:color="auto" w:fill="FFFFFF"/>
        <w:spacing w:line="280" w:lineRule="atLeast"/>
        <w:ind w:left="470" w:hanging="310"/>
        <w:rPr>
          <w:color w:val="000000"/>
          <w:spacing w:val="8"/>
          <w:sz w:val="20"/>
          <w:szCs w:val="20"/>
        </w:rPr>
      </w:pPr>
      <w:r>
        <w:rPr>
          <w:rStyle w:val="span"/>
          <w:color w:val="000000"/>
          <w:spacing w:val="8"/>
          <w:sz w:val="20"/>
          <w:szCs w:val="20"/>
        </w:rPr>
        <w:t xml:space="preserve">Improved lectures and syllabus in our department with our contributions. </w:t>
      </w:r>
    </w:p>
    <w:p w:rsidR="00BC0A35" w:rsidRDefault="00E011DF">
      <w:pPr>
        <w:pStyle w:val="documentliParagraph"/>
        <w:numPr>
          <w:ilvl w:val="0"/>
          <w:numId w:val="3"/>
        </w:numPr>
        <w:shd w:val="clear" w:color="auto" w:fill="FFFFFF"/>
        <w:spacing w:line="280" w:lineRule="atLeast"/>
        <w:ind w:left="470" w:hanging="310"/>
        <w:rPr>
          <w:color w:val="000000"/>
          <w:spacing w:val="8"/>
          <w:sz w:val="20"/>
          <w:szCs w:val="20"/>
        </w:rPr>
      </w:pPr>
      <w:r>
        <w:rPr>
          <w:rStyle w:val="span"/>
          <w:color w:val="000000"/>
          <w:spacing w:val="8"/>
          <w:sz w:val="20"/>
          <w:szCs w:val="20"/>
        </w:rPr>
        <w:t>With my supervision, students successfully completed their scientific desertification.</w:t>
      </w:r>
    </w:p>
    <w:p w:rsidR="00BC0A35" w:rsidRDefault="00E011DF">
      <w:pPr>
        <w:pStyle w:val="documentpaddingSpace"/>
        <w:pBdr>
          <w:top w:val="none" w:sz="0" w:space="10" w:color="auto"/>
        </w:pBdr>
        <w:shd w:val="clear" w:color="auto" w:fill="FFFFFF"/>
        <w:jc w:val="center"/>
        <w:rPr>
          <w:color w:val="000000"/>
          <w:spacing w:val="8"/>
        </w:rPr>
      </w:pPr>
      <w:r>
        <w:rPr>
          <w:color w:val="000000"/>
          <w:spacing w:val="8"/>
        </w:rPr>
        <w:t> </w:t>
      </w:r>
    </w:p>
    <w:p w:rsidR="00BC0A35" w:rsidRDefault="00E011DF">
      <w:pPr>
        <w:pStyle w:val="documentdispBlock"/>
        <w:shd w:val="clear" w:color="auto" w:fill="FFFFFF"/>
        <w:spacing w:line="280" w:lineRule="atLeast"/>
        <w:jc w:val="center"/>
        <w:rPr>
          <w:color w:val="000000"/>
          <w:spacing w:val="8"/>
          <w:sz w:val="20"/>
          <w:szCs w:val="20"/>
        </w:rPr>
      </w:pPr>
      <w:r>
        <w:rPr>
          <w:rStyle w:val="span"/>
          <w:color w:val="000000"/>
          <w:spacing w:val="8"/>
          <w:sz w:val="20"/>
          <w:szCs w:val="20"/>
        </w:rPr>
        <w:t>University of Leicester and Copernicus Global Land Service</w:t>
      </w:r>
    </w:p>
    <w:p w:rsidR="00BC0A35" w:rsidRDefault="00E011DF">
      <w:pPr>
        <w:shd w:val="clear" w:color="auto" w:fill="FFFFFF"/>
        <w:spacing w:line="280" w:lineRule="atLeast"/>
        <w:jc w:val="center"/>
        <w:rPr>
          <w:rStyle w:val="documenttxtItl"/>
          <w:color w:val="8B2018"/>
          <w:spacing w:val="8"/>
          <w:sz w:val="20"/>
          <w:szCs w:val="20"/>
        </w:rPr>
      </w:pPr>
      <w:r>
        <w:rPr>
          <w:rStyle w:val="documenttxtItl"/>
          <w:color w:val="8B2018"/>
          <w:spacing w:val="8"/>
          <w:sz w:val="20"/>
          <w:szCs w:val="20"/>
        </w:rPr>
        <w:t>Project Assistant (part time), Nov 2016</w:t>
      </w:r>
      <w:r>
        <w:rPr>
          <w:rStyle w:val="span"/>
          <w:color w:val="8B2018"/>
          <w:spacing w:val="8"/>
          <w:sz w:val="20"/>
          <w:szCs w:val="20"/>
        </w:rPr>
        <w:t xml:space="preserve"> - </w:t>
      </w:r>
      <w:r>
        <w:rPr>
          <w:rStyle w:val="documenttxtItl"/>
          <w:color w:val="8B2018"/>
          <w:spacing w:val="8"/>
          <w:sz w:val="20"/>
          <w:szCs w:val="20"/>
        </w:rPr>
        <w:t>Mar 2020</w:t>
      </w:r>
      <w:r>
        <w:rPr>
          <w:rStyle w:val="documenttxtColor"/>
          <w:spacing w:val="8"/>
          <w:sz w:val="20"/>
          <w:szCs w:val="20"/>
        </w:rPr>
        <w:t xml:space="preserve"> </w:t>
      </w:r>
    </w:p>
    <w:p w:rsidR="00841E78" w:rsidRDefault="00E011DF">
      <w:pPr>
        <w:pStyle w:val="documentliParagraph"/>
        <w:numPr>
          <w:ilvl w:val="0"/>
          <w:numId w:val="4"/>
        </w:numPr>
        <w:shd w:val="clear" w:color="auto" w:fill="FFFFFF"/>
        <w:spacing w:line="280" w:lineRule="atLeast"/>
        <w:ind w:left="470" w:hanging="310"/>
        <w:rPr>
          <w:rStyle w:val="span"/>
          <w:color w:val="000000"/>
          <w:spacing w:val="8"/>
          <w:sz w:val="20"/>
          <w:szCs w:val="20"/>
        </w:rPr>
      </w:pPr>
      <w:r>
        <w:rPr>
          <w:rStyle w:val="span"/>
          <w:color w:val="000000"/>
          <w:spacing w:val="8"/>
          <w:sz w:val="20"/>
          <w:szCs w:val="20"/>
        </w:rPr>
        <w:t>Assessing the quality of a global burned area product</w:t>
      </w:r>
    </w:p>
    <w:p w:rsidR="00841E78" w:rsidRDefault="00E011DF">
      <w:pPr>
        <w:pStyle w:val="documentliParagraph"/>
        <w:numPr>
          <w:ilvl w:val="0"/>
          <w:numId w:val="4"/>
        </w:numPr>
        <w:shd w:val="clear" w:color="auto" w:fill="FFFFFF"/>
        <w:spacing w:line="280" w:lineRule="atLeast"/>
        <w:ind w:left="470" w:hanging="310"/>
        <w:rPr>
          <w:rStyle w:val="span"/>
          <w:color w:val="000000"/>
          <w:spacing w:val="8"/>
          <w:sz w:val="20"/>
          <w:szCs w:val="20"/>
        </w:rPr>
      </w:pPr>
      <w:r>
        <w:rPr>
          <w:rStyle w:val="span"/>
          <w:color w:val="000000"/>
          <w:spacing w:val="8"/>
          <w:sz w:val="20"/>
          <w:szCs w:val="20"/>
        </w:rPr>
        <w:t xml:space="preserve">Data handling </w:t>
      </w:r>
    </w:p>
    <w:p w:rsidR="00841E78" w:rsidRDefault="00E011DF">
      <w:pPr>
        <w:pStyle w:val="documentliParagraph"/>
        <w:numPr>
          <w:ilvl w:val="0"/>
          <w:numId w:val="4"/>
        </w:numPr>
        <w:shd w:val="clear" w:color="auto" w:fill="FFFFFF"/>
        <w:spacing w:line="280" w:lineRule="atLeast"/>
        <w:ind w:left="470" w:hanging="310"/>
        <w:rPr>
          <w:rStyle w:val="span"/>
          <w:color w:val="000000"/>
          <w:spacing w:val="8"/>
          <w:sz w:val="20"/>
          <w:szCs w:val="20"/>
        </w:rPr>
      </w:pPr>
      <w:r>
        <w:rPr>
          <w:rStyle w:val="span"/>
          <w:color w:val="000000"/>
          <w:spacing w:val="8"/>
          <w:sz w:val="20"/>
          <w:szCs w:val="20"/>
        </w:rPr>
        <w:t>Coding in Google Earth Engine</w:t>
      </w:r>
    </w:p>
    <w:p w:rsidR="00BC0A35" w:rsidRDefault="00E011DF">
      <w:pPr>
        <w:pStyle w:val="documentliParagraph"/>
        <w:numPr>
          <w:ilvl w:val="0"/>
          <w:numId w:val="4"/>
        </w:numPr>
        <w:shd w:val="clear" w:color="auto" w:fill="FFFFFF"/>
        <w:spacing w:line="280" w:lineRule="atLeast"/>
        <w:ind w:left="470" w:hanging="310"/>
        <w:rPr>
          <w:color w:val="000000"/>
          <w:spacing w:val="8"/>
          <w:sz w:val="20"/>
          <w:szCs w:val="20"/>
        </w:rPr>
      </w:pPr>
      <w:r>
        <w:rPr>
          <w:rStyle w:val="span"/>
          <w:color w:val="000000"/>
          <w:spacing w:val="8"/>
          <w:sz w:val="20"/>
          <w:szCs w:val="20"/>
        </w:rPr>
        <w:t xml:space="preserve">Report writing </w:t>
      </w:r>
    </w:p>
    <w:p w:rsidR="00BC0A35" w:rsidRDefault="00E011DF">
      <w:pPr>
        <w:pStyle w:val="documentpaddingSpace"/>
        <w:pBdr>
          <w:top w:val="none" w:sz="0" w:space="10" w:color="auto"/>
        </w:pBdr>
        <w:shd w:val="clear" w:color="auto" w:fill="FFFFFF"/>
        <w:jc w:val="center"/>
        <w:rPr>
          <w:color w:val="000000"/>
          <w:spacing w:val="8"/>
        </w:rPr>
      </w:pPr>
      <w:r>
        <w:rPr>
          <w:color w:val="000000"/>
          <w:spacing w:val="8"/>
        </w:rPr>
        <w:t> </w:t>
      </w:r>
    </w:p>
    <w:p w:rsidR="00BC0A35" w:rsidRDefault="00E011DF">
      <w:pPr>
        <w:pStyle w:val="documentdispBlock"/>
        <w:shd w:val="clear" w:color="auto" w:fill="FFFFFF"/>
        <w:spacing w:line="280" w:lineRule="atLeast"/>
        <w:jc w:val="center"/>
        <w:rPr>
          <w:color w:val="000000"/>
          <w:spacing w:val="8"/>
          <w:sz w:val="20"/>
          <w:szCs w:val="20"/>
        </w:rPr>
      </w:pPr>
      <w:r>
        <w:rPr>
          <w:rStyle w:val="span"/>
          <w:color w:val="000000"/>
          <w:spacing w:val="8"/>
          <w:sz w:val="20"/>
          <w:szCs w:val="20"/>
        </w:rPr>
        <w:t xml:space="preserve">University of Leicester and </w:t>
      </w:r>
      <w:proofErr w:type="spellStart"/>
      <w:r>
        <w:rPr>
          <w:rStyle w:val="span"/>
          <w:color w:val="000000"/>
          <w:spacing w:val="8"/>
          <w:sz w:val="20"/>
          <w:szCs w:val="20"/>
        </w:rPr>
        <w:t>Starlab</w:t>
      </w:r>
      <w:proofErr w:type="spellEnd"/>
      <w:r>
        <w:rPr>
          <w:rStyle w:val="span"/>
          <w:color w:val="000000"/>
          <w:spacing w:val="8"/>
          <w:sz w:val="20"/>
          <w:szCs w:val="20"/>
        </w:rPr>
        <w:t xml:space="preserve"> LTD. Funded by European Space Agency, Leicester</w:t>
      </w:r>
    </w:p>
    <w:p w:rsidR="00BC0A35" w:rsidRDefault="00E011DF">
      <w:pPr>
        <w:shd w:val="clear" w:color="auto" w:fill="FFFFFF"/>
        <w:spacing w:line="280" w:lineRule="atLeast"/>
        <w:jc w:val="center"/>
        <w:rPr>
          <w:rStyle w:val="documenttxtItl"/>
          <w:color w:val="8B2018"/>
          <w:spacing w:val="8"/>
          <w:sz w:val="20"/>
          <w:szCs w:val="20"/>
        </w:rPr>
      </w:pPr>
      <w:r>
        <w:rPr>
          <w:rStyle w:val="documenttxtItl"/>
          <w:color w:val="8B2018"/>
          <w:spacing w:val="8"/>
          <w:sz w:val="20"/>
          <w:szCs w:val="20"/>
        </w:rPr>
        <w:t>Research Assistant, May 2016</w:t>
      </w:r>
      <w:r>
        <w:rPr>
          <w:rStyle w:val="span"/>
          <w:color w:val="8B2018"/>
          <w:spacing w:val="8"/>
          <w:sz w:val="20"/>
          <w:szCs w:val="20"/>
        </w:rPr>
        <w:t xml:space="preserve"> - </w:t>
      </w:r>
      <w:r>
        <w:rPr>
          <w:rStyle w:val="documenttxtItl"/>
          <w:color w:val="8B2018"/>
          <w:spacing w:val="8"/>
          <w:sz w:val="20"/>
          <w:szCs w:val="20"/>
        </w:rPr>
        <w:t>Jul 2016</w:t>
      </w:r>
      <w:r>
        <w:rPr>
          <w:rStyle w:val="documenttxtColor"/>
          <w:spacing w:val="8"/>
          <w:sz w:val="20"/>
          <w:szCs w:val="20"/>
        </w:rPr>
        <w:t xml:space="preserve"> </w:t>
      </w:r>
    </w:p>
    <w:p w:rsidR="00BC0A35" w:rsidRDefault="00E011DF">
      <w:pPr>
        <w:pStyle w:val="documentsectiontitle"/>
        <w:shd w:val="clear" w:color="auto" w:fill="FFFFFF"/>
        <w:spacing w:before="400" w:after="60"/>
        <w:jc w:val="center"/>
        <w:rPr>
          <w:b/>
          <w:bCs/>
          <w:caps/>
        </w:rPr>
      </w:pPr>
      <w:r>
        <w:rPr>
          <w:b/>
          <w:bCs/>
          <w:caps/>
        </w:rPr>
        <w:t>Education</w:t>
      </w:r>
    </w:p>
    <w:p w:rsidR="00BC0A35" w:rsidRDefault="00E011DF">
      <w:pPr>
        <w:pStyle w:val="documentpaddedline"/>
        <w:shd w:val="clear" w:color="auto" w:fill="FFFFFF"/>
        <w:spacing w:line="280" w:lineRule="atLeast"/>
        <w:rPr>
          <w:color w:val="000000"/>
          <w:spacing w:val="8"/>
          <w:sz w:val="20"/>
          <w:szCs w:val="20"/>
        </w:rPr>
      </w:pPr>
      <w:r>
        <w:rPr>
          <w:rStyle w:val="span"/>
          <w:color w:val="000000"/>
          <w:spacing w:val="8"/>
          <w:sz w:val="20"/>
          <w:szCs w:val="20"/>
        </w:rPr>
        <w:t>University of Leicester</w:t>
      </w:r>
    </w:p>
    <w:p w:rsidR="00BC0A35" w:rsidRDefault="00E011DF">
      <w:pPr>
        <w:pStyle w:val="documentpaddedline"/>
        <w:shd w:val="clear" w:color="auto" w:fill="FFFFFF"/>
        <w:spacing w:line="280" w:lineRule="atLeast"/>
        <w:rPr>
          <w:color w:val="000000"/>
          <w:spacing w:val="8"/>
          <w:sz w:val="20"/>
          <w:szCs w:val="20"/>
        </w:rPr>
      </w:pPr>
      <w:r>
        <w:rPr>
          <w:rStyle w:val="span"/>
          <w:color w:val="000000"/>
          <w:spacing w:val="8"/>
          <w:sz w:val="20"/>
          <w:szCs w:val="20"/>
        </w:rPr>
        <w:t>Leicester, Leicestershire</w:t>
      </w:r>
    </w:p>
    <w:p w:rsidR="00BC0A35" w:rsidRDefault="00E011DF">
      <w:pPr>
        <w:pStyle w:val="documentdispBlock"/>
        <w:shd w:val="clear" w:color="auto" w:fill="FFFFFF"/>
        <w:spacing w:line="280" w:lineRule="atLeast"/>
        <w:jc w:val="center"/>
        <w:rPr>
          <w:i/>
          <w:iCs/>
          <w:color w:val="8B2018"/>
          <w:spacing w:val="8"/>
          <w:sz w:val="20"/>
          <w:szCs w:val="20"/>
        </w:rPr>
      </w:pPr>
      <w:r>
        <w:rPr>
          <w:rStyle w:val="span"/>
          <w:i/>
          <w:iCs/>
          <w:color w:val="8B2018"/>
          <w:spacing w:val="8"/>
          <w:sz w:val="20"/>
          <w:szCs w:val="20"/>
        </w:rPr>
        <w:t>Doctor of Philosophy (Ph.D.)</w:t>
      </w:r>
      <w:r>
        <w:rPr>
          <w:i/>
          <w:iCs/>
          <w:color w:val="8B2018"/>
          <w:spacing w:val="8"/>
          <w:sz w:val="20"/>
          <w:szCs w:val="20"/>
        </w:rPr>
        <w:t xml:space="preserve"> </w:t>
      </w:r>
      <w:r>
        <w:rPr>
          <w:rStyle w:val="span"/>
          <w:i/>
          <w:iCs/>
          <w:color w:val="8B2018"/>
          <w:spacing w:val="8"/>
          <w:sz w:val="20"/>
          <w:szCs w:val="20"/>
        </w:rPr>
        <w:t>Geography (Sep 2016)</w:t>
      </w:r>
    </w:p>
    <w:p w:rsidR="00BC0A35" w:rsidRDefault="00E011DF">
      <w:pPr>
        <w:pStyle w:val="documentliParagraph"/>
        <w:numPr>
          <w:ilvl w:val="0"/>
          <w:numId w:val="6"/>
        </w:numPr>
        <w:shd w:val="clear" w:color="auto" w:fill="FFFFFF"/>
        <w:spacing w:line="280" w:lineRule="atLeast"/>
        <w:ind w:left="470" w:hanging="310"/>
        <w:rPr>
          <w:color w:val="000000"/>
          <w:spacing w:val="8"/>
          <w:sz w:val="20"/>
          <w:szCs w:val="20"/>
        </w:rPr>
      </w:pPr>
      <w:r>
        <w:rPr>
          <w:rStyle w:val="documenttxtBoldCharacter"/>
          <w:color w:val="000000"/>
          <w:spacing w:val="8"/>
          <w:sz w:val="20"/>
          <w:szCs w:val="20"/>
        </w:rPr>
        <w:t xml:space="preserve">Relevant Coursework: </w:t>
      </w:r>
      <w:r>
        <w:rPr>
          <w:rStyle w:val="span"/>
          <w:color w:val="000000"/>
          <w:spacing w:val="8"/>
          <w:sz w:val="20"/>
          <w:szCs w:val="20"/>
        </w:rPr>
        <w:t>Remote Sensing , GIS, R programming</w:t>
      </w:r>
      <w:r>
        <w:rPr>
          <w:rStyle w:val="documentmltFieldspannth-last-child1spannth-last-child1"/>
          <w:color w:val="000000"/>
          <w:spacing w:val="8"/>
          <w:sz w:val="20"/>
          <w:szCs w:val="20"/>
        </w:rPr>
        <w:t>,</w:t>
      </w:r>
      <w:r>
        <w:rPr>
          <w:rStyle w:val="span"/>
          <w:color w:val="000000"/>
          <w:spacing w:val="8"/>
          <w:sz w:val="20"/>
          <w:szCs w:val="20"/>
        </w:rPr>
        <w:t xml:space="preserve"> </w:t>
      </w:r>
    </w:p>
    <w:p w:rsidR="00BC0A35" w:rsidRDefault="00E011DF">
      <w:pPr>
        <w:pStyle w:val="documentpaddedline"/>
        <w:pBdr>
          <w:top w:val="none" w:sz="0" w:space="10" w:color="auto"/>
        </w:pBdr>
        <w:shd w:val="clear" w:color="auto" w:fill="FFFFFF"/>
        <w:spacing w:line="280" w:lineRule="atLeast"/>
        <w:rPr>
          <w:color w:val="000000"/>
          <w:spacing w:val="8"/>
          <w:sz w:val="20"/>
          <w:szCs w:val="20"/>
        </w:rPr>
      </w:pPr>
      <w:r>
        <w:rPr>
          <w:rStyle w:val="span"/>
          <w:color w:val="000000"/>
          <w:spacing w:val="8"/>
          <w:sz w:val="20"/>
          <w:szCs w:val="20"/>
        </w:rPr>
        <w:t xml:space="preserve">Luhansk </w:t>
      </w:r>
      <w:proofErr w:type="spellStart"/>
      <w:r>
        <w:rPr>
          <w:rStyle w:val="span"/>
          <w:color w:val="000000"/>
          <w:spacing w:val="8"/>
          <w:sz w:val="20"/>
          <w:szCs w:val="20"/>
        </w:rPr>
        <w:t>Taras</w:t>
      </w:r>
      <w:proofErr w:type="spellEnd"/>
      <w:r>
        <w:rPr>
          <w:rStyle w:val="span"/>
          <w:color w:val="000000"/>
          <w:spacing w:val="8"/>
          <w:sz w:val="20"/>
          <w:szCs w:val="20"/>
        </w:rPr>
        <w:t xml:space="preserve"> Shevchenko National University</w:t>
      </w:r>
    </w:p>
    <w:p w:rsidR="00BC0A35" w:rsidRDefault="00E011DF">
      <w:pPr>
        <w:pStyle w:val="documentpaddedline"/>
        <w:shd w:val="clear" w:color="auto" w:fill="FFFFFF"/>
        <w:spacing w:line="280" w:lineRule="atLeast"/>
        <w:rPr>
          <w:color w:val="000000"/>
          <w:spacing w:val="8"/>
          <w:sz w:val="20"/>
          <w:szCs w:val="20"/>
        </w:rPr>
      </w:pPr>
      <w:r>
        <w:rPr>
          <w:rStyle w:val="span"/>
          <w:color w:val="000000"/>
          <w:spacing w:val="8"/>
          <w:sz w:val="20"/>
          <w:szCs w:val="20"/>
        </w:rPr>
        <w:t>Luhansk, Luhansk</w:t>
      </w:r>
    </w:p>
    <w:p w:rsidR="00BC0A35" w:rsidRDefault="00E011DF">
      <w:pPr>
        <w:pStyle w:val="documentdispBlock"/>
        <w:shd w:val="clear" w:color="auto" w:fill="FFFFFF"/>
        <w:spacing w:line="280" w:lineRule="atLeast"/>
        <w:jc w:val="center"/>
        <w:rPr>
          <w:i/>
          <w:iCs/>
          <w:color w:val="8B2018"/>
          <w:spacing w:val="8"/>
          <w:sz w:val="20"/>
          <w:szCs w:val="20"/>
        </w:rPr>
      </w:pPr>
      <w:r>
        <w:rPr>
          <w:rStyle w:val="span"/>
          <w:i/>
          <w:iCs/>
          <w:color w:val="8B2018"/>
          <w:spacing w:val="8"/>
          <w:sz w:val="20"/>
          <w:szCs w:val="20"/>
        </w:rPr>
        <w:t>Master/Geography</w:t>
      </w:r>
      <w:r>
        <w:rPr>
          <w:i/>
          <w:iCs/>
          <w:color w:val="8B2018"/>
          <w:spacing w:val="8"/>
          <w:sz w:val="20"/>
          <w:szCs w:val="20"/>
        </w:rPr>
        <w:t xml:space="preserve"> </w:t>
      </w:r>
      <w:proofErr w:type="spellStart"/>
      <w:r>
        <w:rPr>
          <w:rStyle w:val="span"/>
          <w:i/>
          <w:iCs/>
          <w:color w:val="8B2018"/>
          <w:spacing w:val="8"/>
          <w:sz w:val="20"/>
          <w:szCs w:val="20"/>
        </w:rPr>
        <w:t>Geography</w:t>
      </w:r>
      <w:proofErr w:type="spellEnd"/>
      <w:r>
        <w:rPr>
          <w:rStyle w:val="span"/>
          <w:i/>
          <w:iCs/>
          <w:color w:val="8B2018"/>
          <w:spacing w:val="8"/>
          <w:sz w:val="20"/>
          <w:szCs w:val="20"/>
        </w:rPr>
        <w:t xml:space="preserve"> (Jun 2009)</w:t>
      </w:r>
    </w:p>
    <w:p w:rsidR="00BC0A35" w:rsidRDefault="00E011DF">
      <w:pPr>
        <w:pStyle w:val="documentliParagraph"/>
        <w:numPr>
          <w:ilvl w:val="0"/>
          <w:numId w:val="7"/>
        </w:numPr>
        <w:shd w:val="clear" w:color="auto" w:fill="FFFFFF"/>
        <w:spacing w:line="280" w:lineRule="atLeast"/>
        <w:ind w:left="470" w:hanging="310"/>
        <w:rPr>
          <w:color w:val="000000"/>
          <w:spacing w:val="8"/>
          <w:sz w:val="20"/>
          <w:szCs w:val="20"/>
        </w:rPr>
      </w:pPr>
      <w:r>
        <w:rPr>
          <w:rStyle w:val="documenttxtBoldCharacter"/>
          <w:color w:val="000000"/>
          <w:spacing w:val="8"/>
          <w:sz w:val="20"/>
          <w:szCs w:val="20"/>
        </w:rPr>
        <w:t xml:space="preserve">Relevant Coursework: </w:t>
      </w:r>
      <w:r>
        <w:rPr>
          <w:rStyle w:val="span"/>
          <w:color w:val="000000"/>
          <w:spacing w:val="8"/>
          <w:sz w:val="20"/>
          <w:szCs w:val="20"/>
        </w:rPr>
        <w:t>Using computer technology in scientific and educational activities, Thematic cartography and computer map manufacture, Natural resources use and preservation, Ecologically geographical problems of Donbass nature protection</w:t>
      </w:r>
      <w:r>
        <w:rPr>
          <w:rStyle w:val="documentmltFieldspannth-last-child1spannth-last-child1"/>
          <w:color w:val="000000"/>
          <w:spacing w:val="8"/>
          <w:sz w:val="20"/>
          <w:szCs w:val="20"/>
        </w:rPr>
        <w:t>,</w:t>
      </w:r>
      <w:r>
        <w:rPr>
          <w:rStyle w:val="span"/>
          <w:color w:val="000000"/>
          <w:spacing w:val="8"/>
          <w:sz w:val="20"/>
          <w:szCs w:val="20"/>
        </w:rPr>
        <w:t xml:space="preserve"> </w:t>
      </w:r>
    </w:p>
    <w:p w:rsidR="00BC0A35" w:rsidRDefault="00E011DF">
      <w:pPr>
        <w:pStyle w:val="documentpaddedline"/>
        <w:pBdr>
          <w:top w:val="none" w:sz="0" w:space="10" w:color="auto"/>
        </w:pBdr>
        <w:shd w:val="clear" w:color="auto" w:fill="FFFFFF"/>
        <w:spacing w:line="280" w:lineRule="atLeast"/>
        <w:rPr>
          <w:color w:val="000000"/>
          <w:spacing w:val="8"/>
          <w:sz w:val="20"/>
          <w:szCs w:val="20"/>
        </w:rPr>
      </w:pPr>
      <w:proofErr w:type="spellStart"/>
      <w:r>
        <w:rPr>
          <w:rStyle w:val="span"/>
          <w:color w:val="000000"/>
          <w:spacing w:val="8"/>
          <w:sz w:val="20"/>
          <w:szCs w:val="20"/>
        </w:rPr>
        <w:t>Salahaddin</w:t>
      </w:r>
      <w:proofErr w:type="spellEnd"/>
      <w:r>
        <w:rPr>
          <w:rStyle w:val="span"/>
          <w:color w:val="000000"/>
          <w:spacing w:val="8"/>
          <w:sz w:val="20"/>
          <w:szCs w:val="20"/>
        </w:rPr>
        <w:t xml:space="preserve"> University</w:t>
      </w:r>
    </w:p>
    <w:p w:rsidR="00BC0A35" w:rsidRDefault="00E011DF">
      <w:pPr>
        <w:pStyle w:val="documentpaddedline"/>
        <w:shd w:val="clear" w:color="auto" w:fill="FFFFFF"/>
        <w:spacing w:line="280" w:lineRule="atLeast"/>
        <w:rPr>
          <w:color w:val="000000"/>
          <w:spacing w:val="8"/>
          <w:sz w:val="20"/>
          <w:szCs w:val="20"/>
        </w:rPr>
      </w:pPr>
      <w:r>
        <w:rPr>
          <w:rStyle w:val="span"/>
          <w:color w:val="000000"/>
          <w:spacing w:val="8"/>
          <w:sz w:val="20"/>
          <w:szCs w:val="20"/>
        </w:rPr>
        <w:t>Erbil, Erbil</w:t>
      </w:r>
    </w:p>
    <w:p w:rsidR="00BC0A35" w:rsidRDefault="00E011DF">
      <w:pPr>
        <w:pStyle w:val="documentdispBlock"/>
        <w:shd w:val="clear" w:color="auto" w:fill="FFFFFF"/>
        <w:spacing w:line="280" w:lineRule="atLeast"/>
        <w:jc w:val="center"/>
        <w:rPr>
          <w:i/>
          <w:iCs/>
          <w:color w:val="8B2018"/>
          <w:spacing w:val="8"/>
          <w:sz w:val="20"/>
          <w:szCs w:val="20"/>
        </w:rPr>
      </w:pPr>
      <w:r>
        <w:rPr>
          <w:rStyle w:val="span"/>
          <w:i/>
          <w:iCs/>
          <w:color w:val="8B2018"/>
          <w:spacing w:val="8"/>
          <w:sz w:val="20"/>
          <w:szCs w:val="20"/>
        </w:rPr>
        <w:t>Bachelor of Arts (B.A.)</w:t>
      </w:r>
      <w:r>
        <w:rPr>
          <w:i/>
          <w:iCs/>
          <w:color w:val="8B2018"/>
          <w:spacing w:val="8"/>
          <w:sz w:val="20"/>
          <w:szCs w:val="20"/>
        </w:rPr>
        <w:t xml:space="preserve"> </w:t>
      </w:r>
      <w:r>
        <w:rPr>
          <w:rStyle w:val="span"/>
          <w:i/>
          <w:iCs/>
          <w:color w:val="8B2018"/>
          <w:spacing w:val="8"/>
          <w:sz w:val="20"/>
          <w:szCs w:val="20"/>
        </w:rPr>
        <w:t>Geography (Jul 2000)</w:t>
      </w:r>
    </w:p>
    <w:p w:rsidR="00BC0A35" w:rsidRDefault="00E011DF">
      <w:pPr>
        <w:pStyle w:val="documentliParagraph"/>
        <w:numPr>
          <w:ilvl w:val="0"/>
          <w:numId w:val="8"/>
        </w:numPr>
        <w:shd w:val="clear" w:color="auto" w:fill="FFFFFF"/>
        <w:spacing w:line="280" w:lineRule="atLeast"/>
        <w:ind w:left="470" w:hanging="310"/>
        <w:rPr>
          <w:color w:val="000000"/>
          <w:spacing w:val="8"/>
          <w:sz w:val="20"/>
          <w:szCs w:val="20"/>
        </w:rPr>
      </w:pPr>
      <w:r>
        <w:rPr>
          <w:rStyle w:val="documenttxtBoldCharacter"/>
          <w:color w:val="000000"/>
          <w:spacing w:val="8"/>
          <w:sz w:val="20"/>
          <w:szCs w:val="20"/>
        </w:rPr>
        <w:t xml:space="preserve">Relevant Coursework: </w:t>
      </w:r>
      <w:r>
        <w:rPr>
          <w:rStyle w:val="span"/>
          <w:color w:val="000000"/>
          <w:spacing w:val="8"/>
          <w:sz w:val="20"/>
          <w:szCs w:val="20"/>
        </w:rPr>
        <w:t>Geographical statistics, Cartography, Computer, Remote sensing, Agricultural geography, Water resources, Geography of natural resources</w:t>
      </w:r>
      <w:r>
        <w:rPr>
          <w:rStyle w:val="documentmltFieldspannth-last-child1spannth-last-child1"/>
          <w:color w:val="000000"/>
          <w:spacing w:val="8"/>
          <w:sz w:val="20"/>
          <w:szCs w:val="20"/>
        </w:rPr>
        <w:t>,</w:t>
      </w:r>
      <w:r>
        <w:rPr>
          <w:rStyle w:val="span"/>
          <w:color w:val="000000"/>
          <w:spacing w:val="8"/>
          <w:sz w:val="20"/>
          <w:szCs w:val="20"/>
        </w:rPr>
        <w:t xml:space="preserve"> </w:t>
      </w:r>
    </w:p>
    <w:p w:rsidR="00BC0A35" w:rsidRDefault="00E011DF">
      <w:pPr>
        <w:pStyle w:val="documentsectiontitle"/>
        <w:shd w:val="clear" w:color="auto" w:fill="FFFFFF"/>
        <w:spacing w:before="400" w:after="60"/>
        <w:jc w:val="center"/>
        <w:rPr>
          <w:b/>
          <w:bCs/>
          <w:caps/>
        </w:rPr>
      </w:pPr>
      <w:r>
        <w:rPr>
          <w:b/>
          <w:bCs/>
          <w:caps/>
        </w:rPr>
        <w:t>Skills</w:t>
      </w:r>
    </w:p>
    <w:p w:rsidR="00BC0A35" w:rsidRDefault="00E011DF">
      <w:pPr>
        <w:pStyle w:val="p"/>
        <w:numPr>
          <w:ilvl w:val="0"/>
          <w:numId w:val="9"/>
        </w:numPr>
        <w:shd w:val="clear" w:color="auto" w:fill="FFFFFF"/>
        <w:spacing w:line="280" w:lineRule="atLeast"/>
        <w:ind w:left="470" w:hanging="310"/>
        <w:rPr>
          <w:rStyle w:val="span"/>
          <w:color w:val="000000"/>
          <w:spacing w:val="8"/>
          <w:sz w:val="20"/>
          <w:szCs w:val="20"/>
        </w:rPr>
      </w:pPr>
      <w:r>
        <w:rPr>
          <w:rStyle w:val="span"/>
          <w:color w:val="000000"/>
          <w:spacing w:val="8"/>
          <w:sz w:val="20"/>
          <w:szCs w:val="20"/>
        </w:rPr>
        <w:t>Languages: English, Arabic, Russian and Kurdish.</w:t>
      </w:r>
    </w:p>
    <w:p w:rsidR="00BC0A35" w:rsidRDefault="00E011DF">
      <w:pPr>
        <w:pStyle w:val="p"/>
        <w:numPr>
          <w:ilvl w:val="0"/>
          <w:numId w:val="10"/>
        </w:numPr>
        <w:shd w:val="clear" w:color="auto" w:fill="FFFFFF"/>
        <w:spacing w:line="280" w:lineRule="atLeast"/>
        <w:ind w:left="470" w:hanging="310"/>
        <w:rPr>
          <w:rStyle w:val="span"/>
          <w:color w:val="000000"/>
          <w:spacing w:val="8"/>
          <w:sz w:val="20"/>
          <w:szCs w:val="20"/>
        </w:rPr>
      </w:pPr>
      <w:r>
        <w:rPr>
          <w:rStyle w:val="span"/>
          <w:color w:val="000000"/>
          <w:spacing w:val="8"/>
          <w:sz w:val="20"/>
          <w:szCs w:val="20"/>
        </w:rPr>
        <w:t xml:space="preserve">Advanced skills using Google Earth Engine, ENVI, QGIS, </w:t>
      </w:r>
      <w:proofErr w:type="spellStart"/>
      <w:r>
        <w:rPr>
          <w:rStyle w:val="span"/>
          <w:color w:val="000000"/>
          <w:spacing w:val="8"/>
          <w:sz w:val="20"/>
          <w:szCs w:val="20"/>
        </w:rPr>
        <w:t>GeoServer</w:t>
      </w:r>
      <w:proofErr w:type="spellEnd"/>
      <w:r>
        <w:rPr>
          <w:rStyle w:val="span"/>
          <w:color w:val="000000"/>
          <w:spacing w:val="8"/>
          <w:sz w:val="20"/>
          <w:szCs w:val="20"/>
        </w:rPr>
        <w:t>, ArcGIS, Python, and R.</w:t>
      </w:r>
    </w:p>
    <w:p w:rsidR="00BC0A35" w:rsidRDefault="00E011DF">
      <w:pPr>
        <w:pStyle w:val="p"/>
        <w:numPr>
          <w:ilvl w:val="0"/>
          <w:numId w:val="11"/>
        </w:numPr>
        <w:shd w:val="clear" w:color="auto" w:fill="FFFFFF"/>
        <w:spacing w:line="280" w:lineRule="atLeast"/>
        <w:ind w:left="470" w:hanging="310"/>
        <w:rPr>
          <w:rStyle w:val="span"/>
          <w:color w:val="000000"/>
          <w:spacing w:val="8"/>
          <w:sz w:val="20"/>
          <w:szCs w:val="20"/>
        </w:rPr>
      </w:pPr>
      <w:r>
        <w:rPr>
          <w:rStyle w:val="span"/>
          <w:color w:val="000000"/>
          <w:spacing w:val="8"/>
          <w:sz w:val="20"/>
          <w:szCs w:val="20"/>
        </w:rPr>
        <w:t>Strong analytical skills and problem solving abilities in the field of work</w:t>
      </w:r>
    </w:p>
    <w:p w:rsidR="00BC0A35" w:rsidRDefault="00E011DF">
      <w:pPr>
        <w:pStyle w:val="p"/>
        <w:numPr>
          <w:ilvl w:val="0"/>
          <w:numId w:val="12"/>
        </w:numPr>
        <w:shd w:val="clear" w:color="auto" w:fill="FFFFFF"/>
        <w:spacing w:line="280" w:lineRule="atLeast"/>
        <w:ind w:left="470" w:hanging="310"/>
        <w:rPr>
          <w:rStyle w:val="span"/>
          <w:color w:val="000000"/>
          <w:spacing w:val="8"/>
          <w:sz w:val="20"/>
          <w:szCs w:val="20"/>
        </w:rPr>
      </w:pPr>
      <w:r>
        <w:rPr>
          <w:rStyle w:val="span"/>
          <w:color w:val="000000"/>
          <w:spacing w:val="8"/>
          <w:sz w:val="20"/>
          <w:szCs w:val="20"/>
        </w:rPr>
        <w:t>Excellent skills in producing well-structured technical documents and operational procedures</w:t>
      </w:r>
    </w:p>
    <w:p w:rsidR="00BC0A35" w:rsidRDefault="00E011DF">
      <w:pPr>
        <w:pStyle w:val="p"/>
        <w:numPr>
          <w:ilvl w:val="0"/>
          <w:numId w:val="13"/>
        </w:numPr>
        <w:shd w:val="clear" w:color="auto" w:fill="FFFFFF"/>
        <w:spacing w:line="280" w:lineRule="atLeast"/>
        <w:ind w:left="470" w:hanging="310"/>
        <w:rPr>
          <w:rStyle w:val="span"/>
          <w:color w:val="000000"/>
          <w:spacing w:val="8"/>
          <w:sz w:val="20"/>
          <w:szCs w:val="20"/>
        </w:rPr>
      </w:pPr>
      <w:r>
        <w:rPr>
          <w:rStyle w:val="span"/>
          <w:color w:val="000000"/>
          <w:spacing w:val="8"/>
          <w:sz w:val="20"/>
          <w:szCs w:val="20"/>
        </w:rPr>
        <w:lastRenderedPageBreak/>
        <w:t>Demonstrated analytical and creative problem-solving skills</w:t>
      </w:r>
    </w:p>
    <w:p w:rsidR="00BC0A35" w:rsidRDefault="00E011DF">
      <w:pPr>
        <w:pStyle w:val="p"/>
        <w:numPr>
          <w:ilvl w:val="0"/>
          <w:numId w:val="14"/>
        </w:numPr>
        <w:shd w:val="clear" w:color="auto" w:fill="FFFFFF"/>
        <w:spacing w:line="280" w:lineRule="atLeast"/>
        <w:ind w:left="470" w:hanging="310"/>
        <w:rPr>
          <w:rStyle w:val="span"/>
          <w:color w:val="000000"/>
          <w:spacing w:val="8"/>
          <w:sz w:val="20"/>
          <w:szCs w:val="20"/>
        </w:rPr>
      </w:pPr>
      <w:r>
        <w:rPr>
          <w:rStyle w:val="span"/>
          <w:color w:val="000000"/>
          <w:spacing w:val="8"/>
          <w:sz w:val="20"/>
          <w:szCs w:val="20"/>
        </w:rPr>
        <w:t>Excellent analytical skills and cross-functional thinking</w:t>
      </w:r>
    </w:p>
    <w:p w:rsidR="00BC0A35" w:rsidRDefault="00E011DF">
      <w:pPr>
        <w:pStyle w:val="p"/>
        <w:numPr>
          <w:ilvl w:val="0"/>
          <w:numId w:val="15"/>
        </w:numPr>
        <w:shd w:val="clear" w:color="auto" w:fill="FFFFFF"/>
        <w:spacing w:line="280" w:lineRule="atLeast"/>
        <w:ind w:left="470" w:hanging="310"/>
        <w:rPr>
          <w:rStyle w:val="span"/>
          <w:color w:val="000000"/>
          <w:spacing w:val="8"/>
          <w:sz w:val="20"/>
          <w:szCs w:val="20"/>
        </w:rPr>
      </w:pPr>
      <w:r>
        <w:rPr>
          <w:rStyle w:val="span"/>
          <w:color w:val="000000"/>
          <w:spacing w:val="8"/>
          <w:sz w:val="20"/>
          <w:szCs w:val="20"/>
        </w:rPr>
        <w:t>Process validation: Performing of validation for automated production process and being pro-active in suggesting better, more efficient alternate solutions</w:t>
      </w:r>
    </w:p>
    <w:p w:rsidR="00BC0A35" w:rsidRDefault="00E011DF">
      <w:pPr>
        <w:pStyle w:val="documentsectiontitle"/>
        <w:shd w:val="clear" w:color="auto" w:fill="FFFFFF"/>
        <w:spacing w:before="400" w:after="60"/>
        <w:jc w:val="center"/>
        <w:rPr>
          <w:b/>
          <w:bCs/>
          <w:caps/>
        </w:rPr>
      </w:pPr>
      <w:r>
        <w:rPr>
          <w:b/>
          <w:bCs/>
          <w:caps/>
        </w:rPr>
        <w:t>Licences and Certifications</w:t>
      </w:r>
    </w:p>
    <w:p w:rsidR="00BC0A35" w:rsidRDefault="00EC1FE1">
      <w:pPr>
        <w:pStyle w:val="p"/>
        <w:numPr>
          <w:ilvl w:val="0"/>
          <w:numId w:val="16"/>
        </w:numPr>
        <w:shd w:val="clear" w:color="auto" w:fill="FFFFFF"/>
        <w:spacing w:line="280" w:lineRule="atLeast"/>
        <w:ind w:left="470" w:hanging="310"/>
        <w:rPr>
          <w:rStyle w:val="span"/>
          <w:color w:val="000000"/>
          <w:spacing w:val="8"/>
          <w:sz w:val="20"/>
          <w:szCs w:val="20"/>
        </w:rPr>
      </w:pPr>
      <w:r>
        <w:rPr>
          <w:rStyle w:val="span"/>
          <w:color w:val="000000"/>
          <w:spacing w:val="8"/>
          <w:sz w:val="20"/>
          <w:szCs w:val="20"/>
        </w:rPr>
        <w:t>2n</w:t>
      </w:r>
      <w:r w:rsidR="00E011DF">
        <w:rPr>
          <w:rStyle w:val="span"/>
          <w:color w:val="000000"/>
          <w:spacing w:val="8"/>
          <w:sz w:val="20"/>
          <w:szCs w:val="20"/>
        </w:rPr>
        <w:t>d ESA Advanced Training Course on Atmospheric Remote Sensing, European Space Agency, October 2014</w:t>
      </w:r>
    </w:p>
    <w:p w:rsidR="00BC0A35" w:rsidRDefault="00E011DF">
      <w:pPr>
        <w:pStyle w:val="p"/>
        <w:numPr>
          <w:ilvl w:val="0"/>
          <w:numId w:val="17"/>
        </w:numPr>
        <w:shd w:val="clear" w:color="auto" w:fill="FFFFFF"/>
        <w:spacing w:line="280" w:lineRule="atLeast"/>
        <w:ind w:left="470" w:hanging="310"/>
        <w:rPr>
          <w:rStyle w:val="span"/>
          <w:color w:val="000000"/>
          <w:spacing w:val="8"/>
          <w:sz w:val="20"/>
          <w:szCs w:val="20"/>
        </w:rPr>
      </w:pPr>
      <w:r>
        <w:rPr>
          <w:rStyle w:val="span"/>
          <w:color w:val="000000"/>
          <w:spacing w:val="8"/>
          <w:sz w:val="20"/>
          <w:szCs w:val="20"/>
        </w:rPr>
        <w:t>An Inside Look at how NASA Measures Air Pollution, NASA's Applied Remote Sensing Training Program, May 2020</w:t>
      </w:r>
    </w:p>
    <w:p w:rsidR="00BC0A35" w:rsidRDefault="00E011DF">
      <w:pPr>
        <w:pStyle w:val="p"/>
        <w:numPr>
          <w:ilvl w:val="0"/>
          <w:numId w:val="18"/>
        </w:numPr>
        <w:shd w:val="clear" w:color="auto" w:fill="FFFFFF"/>
        <w:spacing w:line="280" w:lineRule="atLeast"/>
        <w:ind w:left="470" w:hanging="310"/>
        <w:rPr>
          <w:rStyle w:val="span"/>
          <w:color w:val="000000"/>
          <w:spacing w:val="8"/>
          <w:sz w:val="20"/>
          <w:szCs w:val="20"/>
        </w:rPr>
      </w:pPr>
      <w:r>
        <w:rPr>
          <w:rStyle w:val="span"/>
          <w:color w:val="000000"/>
          <w:spacing w:val="8"/>
          <w:sz w:val="20"/>
          <w:szCs w:val="20"/>
        </w:rPr>
        <w:t>Forest Mapping and Monitoring with SAR Data, NASA's Applied Remote Sensing Training Program, May 2020</w:t>
      </w:r>
    </w:p>
    <w:p w:rsidR="00535833" w:rsidRDefault="00535833" w:rsidP="00535833">
      <w:pPr>
        <w:pStyle w:val="documentsectiontitle"/>
        <w:shd w:val="clear" w:color="auto" w:fill="FFFFFF"/>
        <w:spacing w:before="400" w:after="60"/>
        <w:jc w:val="center"/>
        <w:rPr>
          <w:b/>
          <w:bCs/>
          <w:caps/>
        </w:rPr>
      </w:pPr>
      <w:r>
        <w:rPr>
          <w:b/>
          <w:bCs/>
          <w:caps/>
        </w:rPr>
        <w:t>ConFEENCES</w:t>
      </w:r>
    </w:p>
    <w:p w:rsidR="00535833" w:rsidRPr="00535833" w:rsidRDefault="00535833" w:rsidP="00535833">
      <w:pPr>
        <w:pStyle w:val="p"/>
        <w:numPr>
          <w:ilvl w:val="0"/>
          <w:numId w:val="17"/>
        </w:numPr>
        <w:shd w:val="clear" w:color="auto" w:fill="FFFFFF"/>
        <w:spacing w:line="280" w:lineRule="atLeast"/>
        <w:ind w:left="470" w:hanging="310"/>
        <w:rPr>
          <w:color w:val="000000"/>
          <w:spacing w:val="8"/>
          <w:sz w:val="20"/>
          <w:szCs w:val="20"/>
          <w:lang w:val="en-GB"/>
        </w:rPr>
      </w:pPr>
      <w:r w:rsidRPr="00535833">
        <w:rPr>
          <w:color w:val="000000"/>
          <w:spacing w:val="8"/>
          <w:sz w:val="20"/>
          <w:szCs w:val="20"/>
          <w:lang w:val="en-GB"/>
        </w:rPr>
        <w:t xml:space="preserve">Climatological, Meteorological and Environmental factors in the COVID-19 Pandemic, Virtual Symposium organized by World Meteorological Organization, August 2020.  </w:t>
      </w:r>
    </w:p>
    <w:p w:rsidR="00535833" w:rsidRPr="00535833" w:rsidRDefault="00535833" w:rsidP="00535833">
      <w:pPr>
        <w:pStyle w:val="p"/>
        <w:numPr>
          <w:ilvl w:val="0"/>
          <w:numId w:val="17"/>
        </w:numPr>
        <w:shd w:val="clear" w:color="auto" w:fill="FFFFFF"/>
        <w:spacing w:line="280" w:lineRule="atLeast"/>
        <w:ind w:left="470" w:hanging="310"/>
        <w:rPr>
          <w:rStyle w:val="span"/>
          <w:color w:val="000000"/>
          <w:spacing w:val="8"/>
          <w:sz w:val="20"/>
          <w:szCs w:val="20"/>
        </w:rPr>
      </w:pPr>
      <w:r w:rsidRPr="00535833">
        <w:rPr>
          <w:color w:val="000000"/>
          <w:spacing w:val="8"/>
          <w:sz w:val="20"/>
          <w:szCs w:val="20"/>
          <w:lang w:val="en-GB"/>
        </w:rPr>
        <w:t xml:space="preserve">The first conference on current state of research and applications of GIS and remote sensing, </w:t>
      </w:r>
      <w:proofErr w:type="spellStart"/>
      <w:r w:rsidRPr="00535833">
        <w:rPr>
          <w:color w:val="000000"/>
          <w:spacing w:val="8"/>
          <w:sz w:val="20"/>
          <w:szCs w:val="20"/>
          <w:lang w:val="en-GB"/>
        </w:rPr>
        <w:t>Soran</w:t>
      </w:r>
      <w:proofErr w:type="spellEnd"/>
      <w:r w:rsidRPr="00535833">
        <w:rPr>
          <w:color w:val="000000"/>
          <w:spacing w:val="8"/>
          <w:sz w:val="20"/>
          <w:szCs w:val="20"/>
          <w:lang w:val="en-GB"/>
        </w:rPr>
        <w:t xml:space="preserve"> University, Iraq, October 2019</w:t>
      </w:r>
    </w:p>
    <w:p w:rsidR="00535833" w:rsidRPr="00535833" w:rsidRDefault="00535833" w:rsidP="00535833">
      <w:pPr>
        <w:pStyle w:val="p"/>
        <w:numPr>
          <w:ilvl w:val="0"/>
          <w:numId w:val="18"/>
        </w:numPr>
        <w:shd w:val="clear" w:color="auto" w:fill="FFFFFF"/>
        <w:spacing w:line="280" w:lineRule="atLeast"/>
        <w:ind w:left="470" w:hanging="310"/>
        <w:rPr>
          <w:color w:val="000000"/>
          <w:spacing w:val="8"/>
          <w:sz w:val="20"/>
          <w:szCs w:val="20"/>
        </w:rPr>
      </w:pPr>
      <w:proofErr w:type="spellStart"/>
      <w:r w:rsidRPr="00535833">
        <w:rPr>
          <w:color w:val="000000"/>
          <w:spacing w:val="8"/>
          <w:sz w:val="20"/>
          <w:szCs w:val="20"/>
          <w:lang w:val="en-GB"/>
        </w:rPr>
        <w:t>RSPSoc</w:t>
      </w:r>
      <w:proofErr w:type="spellEnd"/>
      <w:r w:rsidRPr="00535833">
        <w:rPr>
          <w:color w:val="000000"/>
          <w:spacing w:val="8"/>
          <w:sz w:val="20"/>
          <w:szCs w:val="20"/>
          <w:lang w:val="en-GB"/>
        </w:rPr>
        <w:t xml:space="preserve"> Annual Conference, Nottingham, UK, September 2016</w:t>
      </w:r>
    </w:p>
    <w:p w:rsidR="00535833" w:rsidRPr="00535833" w:rsidRDefault="00535833" w:rsidP="00535833">
      <w:pPr>
        <w:pStyle w:val="p"/>
        <w:numPr>
          <w:ilvl w:val="0"/>
          <w:numId w:val="18"/>
        </w:numPr>
        <w:shd w:val="clear" w:color="auto" w:fill="FFFFFF"/>
        <w:spacing w:line="280" w:lineRule="atLeast"/>
        <w:ind w:left="470" w:hanging="310"/>
        <w:rPr>
          <w:color w:val="000000"/>
          <w:spacing w:val="8"/>
          <w:sz w:val="20"/>
          <w:szCs w:val="20"/>
        </w:rPr>
      </w:pPr>
      <w:r w:rsidRPr="00535833">
        <w:rPr>
          <w:color w:val="000000"/>
          <w:spacing w:val="8"/>
          <w:sz w:val="20"/>
          <w:szCs w:val="20"/>
          <w:lang w:val="en-GB"/>
        </w:rPr>
        <w:t>9th International Conference on Urban Climate, Toulouse, France, July 2015</w:t>
      </w:r>
    </w:p>
    <w:p w:rsidR="00535833" w:rsidRDefault="00535833" w:rsidP="00535833">
      <w:pPr>
        <w:pStyle w:val="p"/>
        <w:numPr>
          <w:ilvl w:val="0"/>
          <w:numId w:val="18"/>
        </w:numPr>
        <w:shd w:val="clear" w:color="auto" w:fill="FFFFFF"/>
        <w:spacing w:line="280" w:lineRule="atLeast"/>
        <w:ind w:left="470" w:hanging="310"/>
        <w:rPr>
          <w:rStyle w:val="span"/>
          <w:color w:val="000000"/>
          <w:spacing w:val="8"/>
          <w:sz w:val="20"/>
          <w:szCs w:val="20"/>
        </w:rPr>
      </w:pPr>
      <w:r w:rsidRPr="00535833">
        <w:rPr>
          <w:color w:val="000000"/>
          <w:spacing w:val="8"/>
          <w:sz w:val="20"/>
          <w:szCs w:val="20"/>
          <w:lang w:val="en-GB"/>
        </w:rPr>
        <w:t>Centre for Landscape and Climate Research Annual Conference, Leicester, UK, November 2013</w:t>
      </w:r>
    </w:p>
    <w:p w:rsidR="00535833" w:rsidRDefault="00535833" w:rsidP="00535833">
      <w:pPr>
        <w:pStyle w:val="p"/>
        <w:shd w:val="clear" w:color="auto" w:fill="FFFFFF"/>
        <w:spacing w:line="280" w:lineRule="atLeast"/>
        <w:ind w:left="470"/>
        <w:rPr>
          <w:rStyle w:val="span"/>
          <w:color w:val="000000"/>
          <w:spacing w:val="8"/>
          <w:sz w:val="20"/>
          <w:szCs w:val="20"/>
        </w:rPr>
      </w:pPr>
    </w:p>
    <w:p w:rsidR="001A44A6" w:rsidRDefault="001A44A6" w:rsidP="001A44A6">
      <w:pPr>
        <w:pStyle w:val="documentsectiontitle"/>
        <w:shd w:val="clear" w:color="auto" w:fill="FFFFFF"/>
        <w:spacing w:before="400" w:after="60"/>
        <w:jc w:val="center"/>
        <w:rPr>
          <w:b/>
          <w:bCs/>
          <w:caps/>
        </w:rPr>
      </w:pPr>
      <w:r>
        <w:rPr>
          <w:b/>
          <w:bCs/>
          <w:caps/>
        </w:rPr>
        <w:t>PROFESSIONAL MEMBERSHIPS</w:t>
      </w:r>
    </w:p>
    <w:p w:rsidR="001A44A6" w:rsidRDefault="00E011DF" w:rsidP="001A44A6">
      <w:pPr>
        <w:pStyle w:val="p"/>
        <w:numPr>
          <w:ilvl w:val="0"/>
          <w:numId w:val="16"/>
        </w:numPr>
        <w:shd w:val="clear" w:color="auto" w:fill="FFFFFF"/>
        <w:spacing w:line="280" w:lineRule="atLeast"/>
        <w:ind w:left="470" w:hanging="310"/>
        <w:rPr>
          <w:rStyle w:val="span"/>
          <w:color w:val="000000"/>
          <w:spacing w:val="8"/>
          <w:sz w:val="20"/>
          <w:szCs w:val="20"/>
        </w:rPr>
      </w:pPr>
      <w:r w:rsidRPr="001A44A6">
        <w:rPr>
          <w:color w:val="000000"/>
          <w:spacing w:val="8"/>
          <w:sz w:val="20"/>
          <w:szCs w:val="20"/>
          <w:lang w:val="en-GB"/>
        </w:rPr>
        <w:t>International Society for Photogrammetry and Remote Sensing</w:t>
      </w:r>
    </w:p>
    <w:p w:rsidR="001A44A6" w:rsidRDefault="001A44A6" w:rsidP="001A44A6">
      <w:pPr>
        <w:pStyle w:val="p"/>
        <w:numPr>
          <w:ilvl w:val="0"/>
          <w:numId w:val="18"/>
        </w:numPr>
        <w:shd w:val="clear" w:color="auto" w:fill="FFFFFF"/>
        <w:spacing w:line="280" w:lineRule="atLeast"/>
        <w:ind w:left="470" w:hanging="310"/>
        <w:rPr>
          <w:rStyle w:val="span"/>
          <w:color w:val="000000"/>
          <w:spacing w:val="8"/>
          <w:sz w:val="20"/>
          <w:szCs w:val="20"/>
        </w:rPr>
      </w:pPr>
      <w:r>
        <w:rPr>
          <w:rStyle w:val="span"/>
          <w:color w:val="000000"/>
          <w:spacing w:val="8"/>
          <w:sz w:val="20"/>
          <w:szCs w:val="20"/>
        </w:rPr>
        <w:t>American Society of Photogrammetry and Remote Sensing</w:t>
      </w:r>
    </w:p>
    <w:p w:rsidR="001A44A6" w:rsidRDefault="001A44A6" w:rsidP="001A44A6">
      <w:pPr>
        <w:pStyle w:val="p"/>
        <w:numPr>
          <w:ilvl w:val="0"/>
          <w:numId w:val="18"/>
        </w:numPr>
        <w:shd w:val="clear" w:color="auto" w:fill="FFFFFF"/>
        <w:spacing w:line="280" w:lineRule="atLeast"/>
        <w:ind w:left="470" w:hanging="310"/>
        <w:rPr>
          <w:rStyle w:val="span"/>
          <w:color w:val="000000"/>
          <w:spacing w:val="8"/>
          <w:sz w:val="20"/>
          <w:szCs w:val="20"/>
        </w:rPr>
      </w:pPr>
      <w:r>
        <w:rPr>
          <w:rStyle w:val="span"/>
          <w:color w:val="000000"/>
          <w:spacing w:val="8"/>
          <w:sz w:val="20"/>
          <w:szCs w:val="20"/>
        </w:rPr>
        <w:t>Canadian Remote Sensing Society</w:t>
      </w:r>
    </w:p>
    <w:p w:rsidR="001A44A6" w:rsidRDefault="001A44A6" w:rsidP="001A44A6">
      <w:pPr>
        <w:pStyle w:val="p"/>
        <w:numPr>
          <w:ilvl w:val="0"/>
          <w:numId w:val="18"/>
        </w:numPr>
        <w:shd w:val="clear" w:color="auto" w:fill="FFFFFF"/>
        <w:spacing w:line="280" w:lineRule="atLeast"/>
        <w:ind w:left="470" w:hanging="310"/>
        <w:rPr>
          <w:rStyle w:val="span"/>
          <w:color w:val="000000"/>
          <w:spacing w:val="8"/>
          <w:sz w:val="20"/>
          <w:szCs w:val="20"/>
        </w:rPr>
      </w:pPr>
      <w:r>
        <w:rPr>
          <w:rStyle w:val="span"/>
          <w:color w:val="000000"/>
          <w:spacing w:val="8"/>
          <w:sz w:val="20"/>
          <w:szCs w:val="20"/>
        </w:rPr>
        <w:t>International Association for Urban Climate</w:t>
      </w:r>
    </w:p>
    <w:p w:rsidR="009446FE" w:rsidRDefault="009446FE" w:rsidP="009446FE">
      <w:pPr>
        <w:pStyle w:val="documentsectiontitle"/>
        <w:shd w:val="clear" w:color="auto" w:fill="FFFFFF"/>
        <w:spacing w:before="400" w:after="60"/>
        <w:jc w:val="center"/>
        <w:rPr>
          <w:b/>
          <w:bCs/>
          <w:caps/>
        </w:rPr>
      </w:pPr>
      <w:r>
        <w:rPr>
          <w:b/>
          <w:bCs/>
          <w:caps/>
        </w:rPr>
        <w:t>PUBLICATIONS</w:t>
      </w:r>
    </w:p>
    <w:p w:rsidR="00220E01" w:rsidRPr="00D603DE" w:rsidRDefault="009446FE" w:rsidP="00D603DE">
      <w:pPr>
        <w:pStyle w:val="p"/>
        <w:numPr>
          <w:ilvl w:val="0"/>
          <w:numId w:val="18"/>
        </w:numPr>
        <w:shd w:val="clear" w:color="auto" w:fill="FFFFFF"/>
        <w:spacing w:line="280" w:lineRule="atLeast"/>
        <w:ind w:left="470" w:hanging="310"/>
        <w:rPr>
          <w:color w:val="000000"/>
          <w:spacing w:val="8"/>
          <w:sz w:val="20"/>
          <w:szCs w:val="20"/>
        </w:rPr>
      </w:pPr>
      <w:proofErr w:type="spellStart"/>
      <w:r w:rsidRPr="00D603DE">
        <w:rPr>
          <w:b/>
          <w:bCs/>
          <w:color w:val="000000"/>
          <w:spacing w:val="8"/>
          <w:sz w:val="20"/>
          <w:szCs w:val="20"/>
        </w:rPr>
        <w:t>Rasul</w:t>
      </w:r>
      <w:proofErr w:type="spellEnd"/>
      <w:r w:rsidRPr="00D603DE">
        <w:rPr>
          <w:b/>
          <w:bCs/>
          <w:color w:val="000000"/>
          <w:spacing w:val="8"/>
          <w:sz w:val="20"/>
          <w:szCs w:val="20"/>
        </w:rPr>
        <w:t>, A.</w:t>
      </w:r>
      <w:r w:rsidRPr="00D603DE">
        <w:rPr>
          <w:color w:val="000000"/>
          <w:spacing w:val="8"/>
          <w:sz w:val="20"/>
          <w:szCs w:val="20"/>
        </w:rPr>
        <w:t xml:space="preserve">; </w:t>
      </w:r>
      <w:proofErr w:type="spellStart"/>
      <w:r w:rsidRPr="00D603DE">
        <w:rPr>
          <w:color w:val="000000"/>
          <w:spacing w:val="8"/>
          <w:sz w:val="20"/>
          <w:szCs w:val="20"/>
        </w:rPr>
        <w:t>Balzter</w:t>
      </w:r>
      <w:proofErr w:type="spellEnd"/>
      <w:r w:rsidRPr="00D603DE">
        <w:rPr>
          <w:color w:val="000000"/>
          <w:spacing w:val="8"/>
          <w:sz w:val="20"/>
          <w:szCs w:val="20"/>
        </w:rPr>
        <w:t xml:space="preserve">, H., 2020, “Relationship between monthly climatic variables and worldwide confirmed COVID-19 cases”, preprint. </w:t>
      </w:r>
      <w:r w:rsidR="00E011DF" w:rsidRPr="00D603DE">
        <w:rPr>
          <w:rStyle w:val="Hyperlink"/>
          <w:sz w:val="20"/>
          <w:szCs w:val="20"/>
          <w:lang w:val="en-GB"/>
        </w:rPr>
        <w:t>https://dx.doi.org/10.2139/ssrn.3626108</w:t>
      </w:r>
    </w:p>
    <w:p w:rsidR="003C2E49" w:rsidRPr="003C2E49" w:rsidRDefault="00EE1270" w:rsidP="00EE1270">
      <w:pPr>
        <w:pStyle w:val="p"/>
        <w:numPr>
          <w:ilvl w:val="0"/>
          <w:numId w:val="18"/>
        </w:numPr>
        <w:shd w:val="clear" w:color="auto" w:fill="FFFFFF"/>
        <w:spacing w:line="280" w:lineRule="atLeast"/>
        <w:ind w:left="470" w:hanging="310"/>
        <w:rPr>
          <w:b/>
          <w:bCs/>
          <w:color w:val="000000"/>
          <w:spacing w:val="8"/>
          <w:sz w:val="20"/>
          <w:szCs w:val="20"/>
          <w:lang w:val="en-GB"/>
        </w:rPr>
      </w:pPr>
      <w:proofErr w:type="spellStart"/>
      <w:r w:rsidRPr="00EE1270">
        <w:rPr>
          <w:b/>
          <w:bCs/>
          <w:color w:val="000000"/>
          <w:spacing w:val="8"/>
          <w:sz w:val="20"/>
          <w:szCs w:val="20"/>
          <w:lang w:val="en-GB"/>
        </w:rPr>
        <w:t>Rasul</w:t>
      </w:r>
      <w:proofErr w:type="spellEnd"/>
      <w:r w:rsidRPr="00EE1270">
        <w:rPr>
          <w:b/>
          <w:bCs/>
          <w:color w:val="000000"/>
          <w:spacing w:val="8"/>
          <w:sz w:val="20"/>
          <w:szCs w:val="20"/>
          <w:lang w:val="en-GB"/>
        </w:rPr>
        <w:t>, A.</w:t>
      </w:r>
      <w:r w:rsidRPr="00EE1270">
        <w:rPr>
          <w:color w:val="000000"/>
          <w:spacing w:val="8"/>
          <w:sz w:val="20"/>
          <w:szCs w:val="20"/>
          <w:lang w:val="en-GB"/>
        </w:rPr>
        <w:t>,</w:t>
      </w:r>
      <w:r w:rsidRPr="00EE1270">
        <w:rPr>
          <w:b/>
          <w:bCs/>
          <w:color w:val="000000"/>
          <w:spacing w:val="8"/>
          <w:sz w:val="20"/>
          <w:szCs w:val="20"/>
          <w:lang w:val="en-GB"/>
        </w:rPr>
        <w:t xml:space="preserve"> </w:t>
      </w:r>
      <w:r w:rsidRPr="00EE1270">
        <w:rPr>
          <w:color w:val="000000"/>
          <w:spacing w:val="8"/>
          <w:sz w:val="20"/>
          <w:szCs w:val="20"/>
          <w:lang w:val="en-GB"/>
        </w:rPr>
        <w:t>2020, “Global Spatial Relationship between Land Use Land Cover and Land Surface Temperature”, in review.</w:t>
      </w:r>
    </w:p>
    <w:p w:rsidR="00220E01" w:rsidRDefault="003C2E49" w:rsidP="00220E01">
      <w:pPr>
        <w:pStyle w:val="p"/>
        <w:numPr>
          <w:ilvl w:val="0"/>
          <w:numId w:val="18"/>
        </w:numPr>
        <w:shd w:val="clear" w:color="auto" w:fill="FFFFFF"/>
        <w:spacing w:line="280" w:lineRule="atLeast"/>
        <w:ind w:left="470" w:hanging="310"/>
        <w:rPr>
          <w:color w:val="000000"/>
          <w:spacing w:val="8"/>
          <w:sz w:val="20"/>
          <w:szCs w:val="20"/>
          <w:lang w:val="en-GB"/>
        </w:rPr>
      </w:pPr>
      <w:proofErr w:type="spellStart"/>
      <w:r w:rsidRPr="003C2E49">
        <w:rPr>
          <w:b/>
          <w:bCs/>
          <w:color w:val="000000"/>
          <w:spacing w:val="8"/>
          <w:sz w:val="20"/>
          <w:szCs w:val="20"/>
          <w:lang w:val="en-GB"/>
        </w:rPr>
        <w:t>Rasul</w:t>
      </w:r>
      <w:proofErr w:type="spellEnd"/>
      <w:r w:rsidRPr="003C2E49">
        <w:rPr>
          <w:b/>
          <w:bCs/>
          <w:color w:val="000000"/>
          <w:spacing w:val="8"/>
          <w:sz w:val="20"/>
          <w:szCs w:val="20"/>
          <w:lang w:val="en-GB"/>
        </w:rPr>
        <w:t>, A.</w:t>
      </w:r>
      <w:r w:rsidRPr="003C2E49">
        <w:rPr>
          <w:color w:val="000000"/>
          <w:spacing w:val="8"/>
          <w:sz w:val="20"/>
          <w:szCs w:val="20"/>
          <w:lang w:val="en-GB"/>
        </w:rPr>
        <w:t xml:space="preserve">; Ibrahim, S.; </w:t>
      </w:r>
      <w:proofErr w:type="spellStart"/>
      <w:r w:rsidRPr="003C2E49">
        <w:rPr>
          <w:color w:val="000000"/>
          <w:spacing w:val="8"/>
          <w:sz w:val="20"/>
          <w:szCs w:val="20"/>
          <w:lang w:val="en-GB"/>
        </w:rPr>
        <w:t>Onojeghuo</w:t>
      </w:r>
      <w:proofErr w:type="spellEnd"/>
      <w:r w:rsidRPr="003C2E49">
        <w:rPr>
          <w:color w:val="000000"/>
          <w:spacing w:val="8"/>
          <w:sz w:val="20"/>
          <w:szCs w:val="20"/>
          <w:lang w:val="en-GB"/>
        </w:rPr>
        <w:t xml:space="preserve">, A.; </w:t>
      </w:r>
      <w:proofErr w:type="spellStart"/>
      <w:r w:rsidRPr="003C2E49">
        <w:rPr>
          <w:color w:val="000000"/>
          <w:spacing w:val="8"/>
          <w:sz w:val="20"/>
          <w:szCs w:val="20"/>
          <w:lang w:val="en-GB"/>
        </w:rPr>
        <w:t>Balzter</w:t>
      </w:r>
      <w:proofErr w:type="spellEnd"/>
      <w:r w:rsidRPr="003C2E49">
        <w:rPr>
          <w:color w:val="000000"/>
          <w:spacing w:val="8"/>
          <w:sz w:val="20"/>
          <w:szCs w:val="20"/>
          <w:lang w:val="en-GB"/>
        </w:rPr>
        <w:t>, H., 2020, “Modelling leaf area index and land surface temperature to assess their changing trends and relationships from global to regional scales”, in review.</w:t>
      </w:r>
    </w:p>
    <w:p w:rsidR="00C73AB6" w:rsidRPr="00C73AB6" w:rsidRDefault="00220E01" w:rsidP="00C73AB6">
      <w:pPr>
        <w:pStyle w:val="p"/>
        <w:numPr>
          <w:ilvl w:val="0"/>
          <w:numId w:val="18"/>
        </w:numPr>
        <w:shd w:val="clear" w:color="auto" w:fill="FFFFFF"/>
        <w:spacing w:line="280" w:lineRule="atLeast"/>
        <w:ind w:left="470" w:hanging="310"/>
        <w:rPr>
          <w:color w:val="000000"/>
          <w:spacing w:val="8"/>
          <w:sz w:val="20"/>
          <w:szCs w:val="20"/>
          <w:lang w:val="en-GB"/>
        </w:rPr>
      </w:pPr>
      <w:proofErr w:type="spellStart"/>
      <w:r w:rsidRPr="00220E01">
        <w:rPr>
          <w:b/>
          <w:bCs/>
          <w:color w:val="000000"/>
          <w:spacing w:val="8"/>
          <w:sz w:val="20"/>
          <w:szCs w:val="20"/>
          <w:lang w:val="en-GB"/>
        </w:rPr>
        <w:t>Rasul</w:t>
      </w:r>
      <w:proofErr w:type="spellEnd"/>
      <w:r w:rsidRPr="00220E01">
        <w:rPr>
          <w:b/>
          <w:bCs/>
          <w:color w:val="000000"/>
          <w:spacing w:val="8"/>
          <w:sz w:val="20"/>
          <w:szCs w:val="20"/>
          <w:lang w:val="en-GB"/>
        </w:rPr>
        <w:t>, A.</w:t>
      </w:r>
      <w:r w:rsidRPr="00220E01">
        <w:rPr>
          <w:color w:val="000000"/>
          <w:spacing w:val="8"/>
          <w:sz w:val="20"/>
          <w:szCs w:val="20"/>
          <w:lang w:val="en-GB"/>
        </w:rPr>
        <w:t>; Ibrahim, G.; Hamid, H.; Tansey, K., 2020, “A trend of increasing burned areas in Iraq from 2001 to 2019”, Environment, Development and Sustainability.</w:t>
      </w:r>
      <w:r>
        <w:rPr>
          <w:color w:val="000000"/>
          <w:spacing w:val="8"/>
          <w:sz w:val="20"/>
          <w:szCs w:val="20"/>
          <w:lang w:val="en-GB"/>
        </w:rPr>
        <w:t xml:space="preserve"> </w:t>
      </w:r>
      <w:hyperlink r:id="rId7" w:history="1">
        <w:r w:rsidR="00E011DF" w:rsidRPr="00220E01">
          <w:rPr>
            <w:rStyle w:val="Hyperlink"/>
            <w:spacing w:val="8"/>
            <w:sz w:val="20"/>
            <w:szCs w:val="20"/>
            <w:lang w:val="en-GB"/>
          </w:rPr>
          <w:t>https://doi.org/10.1007/s10668-020-00842-7</w:t>
        </w:r>
      </w:hyperlink>
      <w:r w:rsidR="00C73AB6" w:rsidRPr="00C73AB6">
        <w:rPr>
          <w:rFonts w:asciiTheme="majorBidi" w:eastAsiaTheme="minorHAnsi" w:hAnsiTheme="majorBidi" w:cstheme="majorBidi"/>
          <w:color w:val="222222"/>
          <w:sz w:val="20"/>
          <w:szCs w:val="20"/>
          <w:shd w:val="clear" w:color="auto" w:fill="FFFFFF"/>
          <w:lang w:val="en-GB"/>
        </w:rPr>
        <w:t xml:space="preserve"> </w:t>
      </w:r>
    </w:p>
    <w:p w:rsidR="00D603DE" w:rsidRDefault="00C73AB6" w:rsidP="00D603DE">
      <w:pPr>
        <w:pStyle w:val="p"/>
        <w:numPr>
          <w:ilvl w:val="0"/>
          <w:numId w:val="18"/>
        </w:numPr>
        <w:shd w:val="clear" w:color="auto" w:fill="FFFFFF"/>
        <w:spacing w:line="280" w:lineRule="atLeast"/>
        <w:ind w:left="470" w:hanging="310"/>
        <w:rPr>
          <w:b/>
          <w:bCs/>
          <w:color w:val="000000"/>
          <w:spacing w:val="8"/>
          <w:sz w:val="20"/>
          <w:szCs w:val="20"/>
          <w:lang w:val="en-GB"/>
        </w:rPr>
      </w:pPr>
      <w:r w:rsidRPr="00C73AB6">
        <w:rPr>
          <w:color w:val="000000"/>
          <w:spacing w:val="8"/>
          <w:sz w:val="20"/>
          <w:szCs w:val="20"/>
          <w:lang w:val="en-GB"/>
        </w:rPr>
        <w:t xml:space="preserve">Ibrahim, G.R.F.; Hamid, A.A.; </w:t>
      </w:r>
      <w:proofErr w:type="spellStart"/>
      <w:r w:rsidRPr="00C73AB6">
        <w:rPr>
          <w:color w:val="000000"/>
          <w:spacing w:val="8"/>
          <w:sz w:val="20"/>
          <w:szCs w:val="20"/>
          <w:lang w:val="en-GB"/>
        </w:rPr>
        <w:t>Darwesh</w:t>
      </w:r>
      <w:proofErr w:type="spellEnd"/>
      <w:r w:rsidRPr="00C73AB6">
        <w:rPr>
          <w:color w:val="000000"/>
          <w:spacing w:val="8"/>
          <w:sz w:val="20"/>
          <w:szCs w:val="20"/>
          <w:lang w:val="en-GB"/>
        </w:rPr>
        <w:t>, U.M; </w:t>
      </w:r>
      <w:proofErr w:type="spellStart"/>
      <w:r w:rsidRPr="00C73AB6">
        <w:rPr>
          <w:b/>
          <w:bCs/>
          <w:color w:val="000000"/>
          <w:spacing w:val="8"/>
          <w:sz w:val="20"/>
          <w:szCs w:val="20"/>
          <w:lang w:val="en-GB"/>
        </w:rPr>
        <w:t>Rasul</w:t>
      </w:r>
      <w:proofErr w:type="spellEnd"/>
      <w:r w:rsidRPr="00C73AB6">
        <w:rPr>
          <w:b/>
          <w:bCs/>
          <w:color w:val="000000"/>
          <w:spacing w:val="8"/>
          <w:sz w:val="20"/>
          <w:szCs w:val="20"/>
          <w:lang w:val="en-GB"/>
        </w:rPr>
        <w:t>, A.,</w:t>
      </w:r>
      <w:r w:rsidRPr="00C73AB6">
        <w:rPr>
          <w:color w:val="000000"/>
          <w:spacing w:val="8"/>
          <w:sz w:val="20"/>
          <w:szCs w:val="20"/>
          <w:lang w:val="en-GB"/>
        </w:rPr>
        <w:t xml:space="preserve"> 2020, </w:t>
      </w:r>
      <w:r w:rsidRPr="00056933">
        <w:rPr>
          <w:color w:val="000000"/>
          <w:spacing w:val="8"/>
          <w:sz w:val="20"/>
          <w:szCs w:val="20"/>
          <w:lang w:val="en-GB"/>
        </w:rPr>
        <w:t>“A GIS-based Boolean logic-analytical hierarchy process for solar power plant (case study: Erbil Governorate—Iraq)”,</w:t>
      </w:r>
      <w:r w:rsidRPr="00C73AB6">
        <w:rPr>
          <w:color w:val="000000"/>
          <w:spacing w:val="8"/>
          <w:sz w:val="20"/>
          <w:szCs w:val="20"/>
          <w:lang w:val="en-GB"/>
        </w:rPr>
        <w:t xml:space="preserve"> Environment, Development and Sustainability. </w:t>
      </w:r>
      <w:hyperlink r:id="rId8" w:history="1">
        <w:r w:rsidR="00056933" w:rsidRPr="00E26CEC">
          <w:rPr>
            <w:rStyle w:val="Hyperlink"/>
            <w:spacing w:val="8"/>
            <w:sz w:val="20"/>
            <w:szCs w:val="20"/>
            <w:lang w:val="en-GB"/>
          </w:rPr>
          <w:t>https://doi.org/10.1007/s10668-020-00862-3</w:t>
        </w:r>
      </w:hyperlink>
      <w:r w:rsidR="008C669E" w:rsidRPr="008C669E">
        <w:rPr>
          <w:rFonts w:asciiTheme="majorBidi" w:eastAsiaTheme="minorHAnsi" w:hAnsiTheme="majorBidi" w:cstheme="majorBidi"/>
          <w:sz w:val="20"/>
          <w:szCs w:val="20"/>
          <w:lang w:val="en-GB"/>
        </w:rPr>
        <w:t xml:space="preserve"> </w:t>
      </w:r>
    </w:p>
    <w:p w:rsidR="00D603DE" w:rsidRPr="0099543A" w:rsidRDefault="00D603DE" w:rsidP="0099543A">
      <w:pPr>
        <w:pStyle w:val="p"/>
        <w:numPr>
          <w:ilvl w:val="0"/>
          <w:numId w:val="18"/>
        </w:numPr>
        <w:spacing w:line="280" w:lineRule="atLeast"/>
        <w:ind w:left="470" w:hanging="310"/>
        <w:rPr>
          <w:color w:val="000000"/>
          <w:spacing w:val="8"/>
          <w:sz w:val="20"/>
          <w:szCs w:val="20"/>
        </w:rPr>
      </w:pPr>
      <w:proofErr w:type="spellStart"/>
      <w:r w:rsidRPr="00D603DE">
        <w:rPr>
          <w:b/>
          <w:bCs/>
          <w:color w:val="000000"/>
          <w:spacing w:val="8"/>
          <w:sz w:val="20"/>
          <w:szCs w:val="20"/>
          <w:lang w:val="en-GB"/>
        </w:rPr>
        <w:t>Rasul</w:t>
      </w:r>
      <w:proofErr w:type="spellEnd"/>
      <w:r w:rsidRPr="00D603DE">
        <w:rPr>
          <w:b/>
          <w:bCs/>
          <w:color w:val="000000"/>
          <w:spacing w:val="8"/>
          <w:sz w:val="20"/>
          <w:szCs w:val="20"/>
          <w:lang w:val="en-GB"/>
        </w:rPr>
        <w:t>, A.</w:t>
      </w:r>
      <w:r w:rsidRPr="00D603DE">
        <w:rPr>
          <w:color w:val="000000"/>
          <w:spacing w:val="8"/>
          <w:sz w:val="20"/>
          <w:szCs w:val="20"/>
          <w:lang w:val="en-GB"/>
        </w:rPr>
        <w:t xml:space="preserve">; Omar, L. W., 2020, </w:t>
      </w:r>
      <w:r w:rsidR="005F160E">
        <w:rPr>
          <w:rFonts w:hint="cs"/>
          <w:color w:val="000000"/>
          <w:spacing w:val="8"/>
          <w:sz w:val="20"/>
          <w:szCs w:val="20"/>
          <w:rtl/>
          <w:lang w:val="en-GB"/>
        </w:rPr>
        <w:t>"</w:t>
      </w:r>
      <w:r w:rsidRPr="00D603DE">
        <w:rPr>
          <w:color w:val="000000"/>
          <w:spacing w:val="8"/>
          <w:sz w:val="20"/>
          <w:szCs w:val="20"/>
          <w:lang w:val="en-GB"/>
        </w:rPr>
        <w:t>Land surface temperature anomalies detected for some strong earthquakes in 2018</w:t>
      </w:r>
      <w:r w:rsidR="005F160E">
        <w:rPr>
          <w:rFonts w:hint="cs"/>
          <w:color w:val="000000"/>
          <w:spacing w:val="8"/>
          <w:sz w:val="20"/>
          <w:szCs w:val="20"/>
          <w:rtl/>
          <w:lang w:val="en-GB"/>
        </w:rPr>
        <w:t>"</w:t>
      </w:r>
      <w:r w:rsidR="00143113">
        <w:rPr>
          <w:color w:val="000000"/>
          <w:spacing w:val="8"/>
          <w:sz w:val="20"/>
          <w:szCs w:val="20"/>
          <w:lang w:val="en-GB"/>
        </w:rPr>
        <w:t xml:space="preserve">, ARO. </w:t>
      </w:r>
      <w:r w:rsidR="00143113" w:rsidRPr="00143113">
        <w:rPr>
          <w:rStyle w:val="Hyperlink"/>
        </w:rPr>
        <w:t>http://doi.org/</w:t>
      </w:r>
      <w:r w:rsidRPr="00143113">
        <w:rPr>
          <w:rStyle w:val="Hyperlink"/>
        </w:rPr>
        <w:t xml:space="preserve"> </w:t>
      </w:r>
      <w:hyperlink r:id="rId9" w:history="1">
        <w:r w:rsidR="00143113" w:rsidRPr="00143113">
          <w:rPr>
            <w:rStyle w:val="Hyperlink"/>
            <w:spacing w:val="8"/>
            <w:sz w:val="20"/>
            <w:szCs w:val="20"/>
            <w:lang w:val="en-GB"/>
          </w:rPr>
          <w:t>10.14500/aro.10591</w:t>
        </w:r>
      </w:hyperlink>
      <w:bookmarkStart w:id="0" w:name="_GoBack"/>
      <w:bookmarkEnd w:id="0"/>
    </w:p>
    <w:p w:rsidR="008528E9" w:rsidRPr="00952C50" w:rsidRDefault="008C669E" w:rsidP="008528E9">
      <w:pPr>
        <w:pStyle w:val="p"/>
        <w:numPr>
          <w:ilvl w:val="0"/>
          <w:numId w:val="18"/>
        </w:numPr>
        <w:shd w:val="clear" w:color="auto" w:fill="FFFFFF"/>
        <w:spacing w:line="280" w:lineRule="atLeast"/>
        <w:ind w:left="470" w:hanging="310"/>
        <w:rPr>
          <w:b/>
          <w:bCs/>
          <w:color w:val="000000"/>
          <w:spacing w:val="8"/>
          <w:sz w:val="20"/>
          <w:szCs w:val="20"/>
          <w:lang w:val="en-GB"/>
        </w:rPr>
      </w:pPr>
      <w:r w:rsidRPr="008C669E">
        <w:rPr>
          <w:color w:val="000000"/>
          <w:spacing w:val="8"/>
          <w:sz w:val="20"/>
          <w:szCs w:val="20"/>
          <w:lang w:val="en-GB"/>
        </w:rPr>
        <w:lastRenderedPageBreak/>
        <w:t>Hameed, H., Ibrahim, G.,</w:t>
      </w:r>
      <w:r w:rsidRPr="008C669E">
        <w:rPr>
          <w:b/>
          <w:bCs/>
          <w:color w:val="000000"/>
          <w:spacing w:val="8"/>
          <w:sz w:val="20"/>
          <w:szCs w:val="20"/>
          <w:lang w:val="en-GB"/>
        </w:rPr>
        <w:t xml:space="preserve"> </w:t>
      </w:r>
      <w:proofErr w:type="spellStart"/>
      <w:r w:rsidRPr="008C669E">
        <w:rPr>
          <w:b/>
          <w:bCs/>
          <w:color w:val="000000"/>
          <w:spacing w:val="8"/>
          <w:sz w:val="20"/>
          <w:szCs w:val="20"/>
          <w:lang w:val="en-GB"/>
        </w:rPr>
        <w:t>Rasul</w:t>
      </w:r>
      <w:proofErr w:type="spellEnd"/>
      <w:r w:rsidRPr="008C669E">
        <w:rPr>
          <w:b/>
          <w:bCs/>
          <w:color w:val="000000"/>
          <w:spacing w:val="8"/>
          <w:sz w:val="20"/>
          <w:szCs w:val="20"/>
          <w:lang w:val="en-GB"/>
        </w:rPr>
        <w:t xml:space="preserve">, A., </w:t>
      </w:r>
      <w:r w:rsidRPr="008C669E">
        <w:rPr>
          <w:color w:val="000000"/>
          <w:spacing w:val="8"/>
          <w:sz w:val="20"/>
          <w:szCs w:val="20"/>
          <w:lang w:val="en-GB"/>
        </w:rPr>
        <w:t>2020,</w:t>
      </w:r>
      <w:r w:rsidRPr="008C669E">
        <w:rPr>
          <w:b/>
          <w:bCs/>
          <w:color w:val="000000"/>
          <w:spacing w:val="8"/>
          <w:sz w:val="20"/>
          <w:szCs w:val="20"/>
          <w:lang w:val="en-GB"/>
        </w:rPr>
        <w:t xml:space="preserve"> </w:t>
      </w:r>
      <w:r w:rsidRPr="008C669E">
        <w:rPr>
          <w:color w:val="000000"/>
          <w:spacing w:val="8"/>
          <w:sz w:val="20"/>
          <w:szCs w:val="20"/>
          <w:lang w:val="en-GB"/>
        </w:rPr>
        <w:t xml:space="preserve">“Effects of Land Cover Change on Surface Runoff Using GIS and Remote Sensing: a Case Study </w:t>
      </w:r>
      <w:proofErr w:type="spellStart"/>
      <w:r w:rsidRPr="008C669E">
        <w:rPr>
          <w:color w:val="000000"/>
          <w:spacing w:val="8"/>
          <w:sz w:val="20"/>
          <w:szCs w:val="20"/>
          <w:lang w:val="en-GB"/>
        </w:rPr>
        <w:t>Duhok</w:t>
      </w:r>
      <w:proofErr w:type="spellEnd"/>
      <w:r w:rsidRPr="008C669E">
        <w:rPr>
          <w:color w:val="000000"/>
          <w:spacing w:val="8"/>
          <w:sz w:val="20"/>
          <w:szCs w:val="20"/>
          <w:lang w:val="en-GB"/>
        </w:rPr>
        <w:t xml:space="preserve"> Sub-Basin", in: Environmental Remote Sensing and GIS in Iraq. </w:t>
      </w:r>
      <w:hyperlink r:id="rId10" w:history="1">
        <w:r w:rsidRPr="00E26CEC">
          <w:rPr>
            <w:rStyle w:val="Hyperlink"/>
            <w:spacing w:val="8"/>
            <w:sz w:val="20"/>
            <w:szCs w:val="20"/>
            <w:lang w:val="en-GB"/>
          </w:rPr>
          <w:t>https://doi.org/10.1007/978-3-030-21344-2_9</w:t>
        </w:r>
      </w:hyperlink>
      <w:r w:rsidR="008528E9" w:rsidRPr="008528E9">
        <w:rPr>
          <w:rFonts w:asciiTheme="majorBidi" w:eastAsiaTheme="minorHAnsi" w:hAnsiTheme="majorBidi" w:cstheme="majorBidi"/>
          <w:color w:val="222222"/>
          <w:sz w:val="20"/>
          <w:szCs w:val="20"/>
          <w:shd w:val="clear" w:color="auto" w:fill="FFFFFF"/>
          <w:lang w:val="en-GB"/>
        </w:rPr>
        <w:t xml:space="preserve"> </w:t>
      </w:r>
    </w:p>
    <w:p w:rsidR="00952C50" w:rsidRPr="00952C50" w:rsidRDefault="00952C50" w:rsidP="00952C50">
      <w:pPr>
        <w:pStyle w:val="p"/>
        <w:numPr>
          <w:ilvl w:val="0"/>
          <w:numId w:val="18"/>
        </w:numPr>
        <w:shd w:val="clear" w:color="auto" w:fill="FFFFFF"/>
        <w:spacing w:line="280" w:lineRule="atLeast"/>
        <w:ind w:left="470" w:hanging="310"/>
        <w:rPr>
          <w:b/>
          <w:bCs/>
          <w:color w:val="000000"/>
          <w:spacing w:val="8"/>
          <w:sz w:val="20"/>
          <w:szCs w:val="20"/>
          <w:lang w:val="en-GB"/>
        </w:rPr>
      </w:pPr>
      <w:r w:rsidRPr="009F12D4">
        <w:rPr>
          <w:spacing w:val="8"/>
          <w:sz w:val="20"/>
          <w:szCs w:val="20"/>
          <w:lang w:val="en-GB"/>
        </w:rPr>
        <w:t xml:space="preserve">Tansey, K.; </w:t>
      </w:r>
      <w:proofErr w:type="spellStart"/>
      <w:r w:rsidRPr="00952C50">
        <w:rPr>
          <w:b/>
          <w:bCs/>
          <w:spacing w:val="8"/>
          <w:sz w:val="20"/>
          <w:szCs w:val="20"/>
          <w:lang w:val="en-GB"/>
        </w:rPr>
        <w:t>Rasul</w:t>
      </w:r>
      <w:proofErr w:type="spellEnd"/>
      <w:r w:rsidRPr="00952C50">
        <w:rPr>
          <w:b/>
          <w:bCs/>
          <w:spacing w:val="8"/>
          <w:sz w:val="20"/>
          <w:szCs w:val="20"/>
          <w:lang w:val="en-GB"/>
        </w:rPr>
        <w:t>, A.</w:t>
      </w:r>
      <w:r w:rsidRPr="009F12D4">
        <w:rPr>
          <w:spacing w:val="8"/>
          <w:sz w:val="20"/>
          <w:szCs w:val="20"/>
          <w:lang w:val="en-GB"/>
        </w:rPr>
        <w:t>; Ibrahim, S., 2020, “</w:t>
      </w:r>
      <w:hyperlink r:id="rId11" w:history="1">
        <w:r w:rsidRPr="009F12D4">
          <w:rPr>
            <w:rStyle w:val="Hyperlink"/>
            <w:color w:val="auto"/>
            <w:spacing w:val="8"/>
            <w:sz w:val="20"/>
            <w:szCs w:val="20"/>
            <w:u w:val="none"/>
          </w:rPr>
          <w:t>Scientific Quality Evaluation Report 2019 Burned Areas 300m V1</w:t>
        </w:r>
      </w:hyperlink>
      <w:r w:rsidRPr="009F12D4">
        <w:rPr>
          <w:spacing w:val="8"/>
          <w:sz w:val="20"/>
          <w:szCs w:val="20"/>
          <w:lang w:val="en-GB"/>
        </w:rPr>
        <w:t xml:space="preserve">”, </w:t>
      </w:r>
      <w:r w:rsidRPr="009F12D4">
        <w:rPr>
          <w:spacing w:val="8"/>
          <w:sz w:val="20"/>
          <w:szCs w:val="20"/>
        </w:rPr>
        <w:t xml:space="preserve">Copernicus Global Land Operations. </w:t>
      </w:r>
      <w:r w:rsidRPr="009F12D4">
        <w:rPr>
          <w:rStyle w:val="Hyperlink"/>
          <w:sz w:val="20"/>
          <w:szCs w:val="20"/>
          <w:lang w:val="en-GB"/>
        </w:rPr>
        <w:t>https://land.copernicus.eu/global/sites/cgls.vito.be/files/products/CGLOPS1_SQE2017-2018_BA300m-V1_I1.10.pdf</w:t>
      </w:r>
    </w:p>
    <w:p w:rsidR="00911F69" w:rsidRPr="00911F69" w:rsidRDefault="008528E9" w:rsidP="00911F69">
      <w:pPr>
        <w:pStyle w:val="p"/>
        <w:numPr>
          <w:ilvl w:val="0"/>
          <w:numId w:val="18"/>
        </w:numPr>
        <w:shd w:val="clear" w:color="auto" w:fill="FFFFFF"/>
        <w:spacing w:line="280" w:lineRule="atLeast"/>
        <w:ind w:left="470" w:hanging="310"/>
        <w:rPr>
          <w:b/>
          <w:bCs/>
          <w:color w:val="000000"/>
          <w:spacing w:val="8"/>
          <w:sz w:val="20"/>
          <w:szCs w:val="20"/>
          <w:lang w:val="en-GB"/>
        </w:rPr>
      </w:pPr>
      <w:r w:rsidRPr="008528E9">
        <w:rPr>
          <w:color w:val="000000"/>
          <w:spacing w:val="8"/>
          <w:sz w:val="20"/>
          <w:szCs w:val="20"/>
          <w:lang w:val="en-GB"/>
        </w:rPr>
        <w:t xml:space="preserve">Ibrahim, G.; </w:t>
      </w:r>
      <w:proofErr w:type="spellStart"/>
      <w:r w:rsidRPr="008528E9">
        <w:rPr>
          <w:b/>
          <w:bCs/>
          <w:color w:val="000000"/>
          <w:spacing w:val="8"/>
          <w:sz w:val="20"/>
          <w:szCs w:val="20"/>
          <w:lang w:val="en-GB"/>
        </w:rPr>
        <w:t>Rasul</w:t>
      </w:r>
      <w:proofErr w:type="spellEnd"/>
      <w:r w:rsidRPr="008528E9">
        <w:rPr>
          <w:b/>
          <w:bCs/>
          <w:color w:val="000000"/>
          <w:spacing w:val="8"/>
          <w:sz w:val="20"/>
          <w:szCs w:val="20"/>
          <w:lang w:val="en-GB"/>
        </w:rPr>
        <w:t>, A</w:t>
      </w:r>
      <w:r w:rsidRPr="008528E9">
        <w:rPr>
          <w:color w:val="000000"/>
          <w:spacing w:val="8"/>
          <w:sz w:val="20"/>
          <w:szCs w:val="20"/>
          <w:lang w:val="en-GB"/>
        </w:rPr>
        <w:t xml:space="preserve">.; Hamid, A.; Ali, Z.; </w:t>
      </w:r>
      <w:proofErr w:type="spellStart"/>
      <w:r w:rsidRPr="008528E9">
        <w:rPr>
          <w:color w:val="000000"/>
          <w:spacing w:val="8"/>
          <w:sz w:val="20"/>
          <w:szCs w:val="20"/>
          <w:lang w:val="en-GB"/>
        </w:rPr>
        <w:t>Dewana</w:t>
      </w:r>
      <w:proofErr w:type="spellEnd"/>
      <w:r w:rsidRPr="008528E9">
        <w:rPr>
          <w:color w:val="000000"/>
          <w:spacing w:val="8"/>
          <w:sz w:val="20"/>
          <w:szCs w:val="20"/>
          <w:lang w:val="en-GB"/>
        </w:rPr>
        <w:t xml:space="preserve">, A., 2019, “Suitable Site Selection for Rainwater Harvesting and Storage Case Study Using </w:t>
      </w:r>
      <w:proofErr w:type="spellStart"/>
      <w:r w:rsidRPr="008528E9">
        <w:rPr>
          <w:color w:val="000000"/>
          <w:spacing w:val="8"/>
          <w:sz w:val="20"/>
          <w:szCs w:val="20"/>
          <w:lang w:val="en-GB"/>
        </w:rPr>
        <w:t>Dohuk</w:t>
      </w:r>
      <w:proofErr w:type="spellEnd"/>
      <w:r w:rsidRPr="008528E9">
        <w:rPr>
          <w:color w:val="000000"/>
          <w:spacing w:val="8"/>
          <w:sz w:val="20"/>
          <w:szCs w:val="20"/>
          <w:lang w:val="en-GB"/>
        </w:rPr>
        <w:t xml:space="preserve"> Governorate”,</w:t>
      </w:r>
      <w:r>
        <w:rPr>
          <w:color w:val="000000"/>
          <w:spacing w:val="8"/>
          <w:sz w:val="20"/>
          <w:szCs w:val="20"/>
          <w:lang w:val="en-GB"/>
        </w:rPr>
        <w:t xml:space="preserve"> Water, 11(4), </w:t>
      </w:r>
      <w:hyperlink r:id="rId12" w:tgtFrame="_blank" w:history="1">
        <w:r w:rsidRPr="008528E9">
          <w:rPr>
            <w:rStyle w:val="Hyperlink"/>
            <w:spacing w:val="8"/>
            <w:sz w:val="20"/>
            <w:szCs w:val="20"/>
            <w:lang w:val="en-GB"/>
          </w:rPr>
          <w:t>https://doi.org/10.3390/w11040864</w:t>
        </w:r>
      </w:hyperlink>
      <w:r w:rsidRPr="008528E9">
        <w:rPr>
          <w:color w:val="000000"/>
          <w:spacing w:val="8"/>
          <w:sz w:val="20"/>
          <w:szCs w:val="20"/>
          <w:lang w:val="en-GB"/>
        </w:rPr>
        <w:t xml:space="preserve"> </w:t>
      </w:r>
    </w:p>
    <w:p w:rsidR="00F356C6" w:rsidRPr="00F356C6" w:rsidRDefault="00911F69" w:rsidP="00F356C6">
      <w:pPr>
        <w:pStyle w:val="p"/>
        <w:numPr>
          <w:ilvl w:val="0"/>
          <w:numId w:val="18"/>
        </w:numPr>
        <w:shd w:val="clear" w:color="auto" w:fill="FFFFFF"/>
        <w:spacing w:line="280" w:lineRule="atLeast"/>
        <w:ind w:left="470" w:hanging="310"/>
        <w:rPr>
          <w:b/>
          <w:bCs/>
          <w:color w:val="000000"/>
          <w:spacing w:val="8"/>
          <w:sz w:val="20"/>
          <w:szCs w:val="20"/>
          <w:lang w:val="en-GB"/>
        </w:rPr>
      </w:pPr>
      <w:proofErr w:type="spellStart"/>
      <w:r w:rsidRPr="00911F69">
        <w:rPr>
          <w:b/>
          <w:bCs/>
          <w:color w:val="000000"/>
          <w:spacing w:val="8"/>
          <w:sz w:val="20"/>
          <w:szCs w:val="20"/>
          <w:lang w:val="en-GB"/>
        </w:rPr>
        <w:t>Rasul</w:t>
      </w:r>
      <w:proofErr w:type="spellEnd"/>
      <w:r w:rsidRPr="00911F69">
        <w:rPr>
          <w:b/>
          <w:bCs/>
          <w:color w:val="000000"/>
          <w:spacing w:val="8"/>
          <w:sz w:val="20"/>
          <w:szCs w:val="20"/>
          <w:lang w:val="en-GB"/>
        </w:rPr>
        <w:t xml:space="preserve">, A., </w:t>
      </w:r>
      <w:r w:rsidRPr="00911F69">
        <w:rPr>
          <w:color w:val="000000"/>
          <w:spacing w:val="8"/>
          <w:sz w:val="20"/>
          <w:szCs w:val="20"/>
          <w:lang w:val="en-GB"/>
        </w:rPr>
        <w:t xml:space="preserve">2019, “An investigation into the location of the crashed aircraft through the use of free satellite images”, Journal of Photogrammetry Remote Sensing and </w:t>
      </w:r>
      <w:proofErr w:type="spellStart"/>
      <w:r w:rsidRPr="00911F69">
        <w:rPr>
          <w:color w:val="000000"/>
          <w:spacing w:val="8"/>
          <w:sz w:val="20"/>
          <w:szCs w:val="20"/>
          <w:lang w:val="en-GB"/>
        </w:rPr>
        <w:t>Geoinformation</w:t>
      </w:r>
      <w:proofErr w:type="spellEnd"/>
      <w:r w:rsidRPr="00911F69">
        <w:rPr>
          <w:color w:val="000000"/>
          <w:spacing w:val="8"/>
          <w:sz w:val="20"/>
          <w:szCs w:val="20"/>
          <w:lang w:val="en-GB"/>
        </w:rPr>
        <w:t xml:space="preserve"> Science, Volume 87, Issue 3, pp 119–122. </w:t>
      </w:r>
      <w:hyperlink r:id="rId13" w:history="1">
        <w:r w:rsidRPr="00E26CEC">
          <w:rPr>
            <w:rStyle w:val="Hyperlink"/>
            <w:spacing w:val="8"/>
            <w:sz w:val="20"/>
            <w:szCs w:val="20"/>
            <w:lang w:val="en-GB"/>
          </w:rPr>
          <w:t>http://dx.doi.org/10.1007/s41064-019-00074-z</w:t>
        </w:r>
      </w:hyperlink>
      <w:r w:rsidR="00F356C6">
        <w:rPr>
          <w:color w:val="000000"/>
          <w:spacing w:val="8"/>
          <w:sz w:val="20"/>
          <w:szCs w:val="20"/>
          <w:lang w:val="en-GB"/>
        </w:rPr>
        <w:t xml:space="preserve"> </w:t>
      </w:r>
    </w:p>
    <w:p w:rsidR="00D13785" w:rsidRPr="00D13785" w:rsidRDefault="00F356C6" w:rsidP="00D13785">
      <w:pPr>
        <w:pStyle w:val="p"/>
        <w:numPr>
          <w:ilvl w:val="0"/>
          <w:numId w:val="18"/>
        </w:numPr>
        <w:shd w:val="clear" w:color="auto" w:fill="FFFFFF"/>
        <w:spacing w:line="280" w:lineRule="atLeast"/>
        <w:ind w:left="470" w:hanging="310"/>
        <w:rPr>
          <w:b/>
          <w:bCs/>
          <w:color w:val="000000"/>
          <w:spacing w:val="8"/>
          <w:sz w:val="20"/>
          <w:szCs w:val="20"/>
          <w:lang w:val="en-GB"/>
        </w:rPr>
      </w:pPr>
      <w:proofErr w:type="spellStart"/>
      <w:r w:rsidRPr="00F356C6">
        <w:rPr>
          <w:b/>
          <w:bCs/>
          <w:color w:val="000000"/>
          <w:spacing w:val="8"/>
          <w:sz w:val="20"/>
          <w:szCs w:val="20"/>
          <w:lang w:val="en-GB"/>
        </w:rPr>
        <w:t>Rasul</w:t>
      </w:r>
      <w:proofErr w:type="spellEnd"/>
      <w:r w:rsidRPr="00F356C6">
        <w:rPr>
          <w:b/>
          <w:bCs/>
          <w:color w:val="000000"/>
          <w:spacing w:val="8"/>
          <w:sz w:val="20"/>
          <w:szCs w:val="20"/>
          <w:lang w:val="en-GB"/>
        </w:rPr>
        <w:t xml:space="preserve">, </w:t>
      </w:r>
      <w:r w:rsidRPr="00F356C6">
        <w:rPr>
          <w:color w:val="000000"/>
          <w:spacing w:val="8"/>
          <w:sz w:val="20"/>
          <w:szCs w:val="20"/>
          <w:lang w:val="en-GB"/>
        </w:rPr>
        <w:t xml:space="preserve">A.; </w:t>
      </w:r>
      <w:proofErr w:type="spellStart"/>
      <w:r w:rsidRPr="00F356C6">
        <w:rPr>
          <w:color w:val="000000"/>
          <w:spacing w:val="8"/>
          <w:sz w:val="20"/>
          <w:szCs w:val="20"/>
          <w:lang w:val="en-GB"/>
        </w:rPr>
        <w:t>Dewana</w:t>
      </w:r>
      <w:proofErr w:type="spellEnd"/>
      <w:r w:rsidRPr="00F356C6">
        <w:rPr>
          <w:color w:val="000000"/>
          <w:spacing w:val="8"/>
          <w:sz w:val="20"/>
          <w:szCs w:val="20"/>
          <w:lang w:val="en-GB"/>
        </w:rPr>
        <w:t xml:space="preserve">, A.; </w:t>
      </w:r>
      <w:proofErr w:type="spellStart"/>
      <w:r w:rsidRPr="00F356C6">
        <w:rPr>
          <w:color w:val="000000"/>
          <w:spacing w:val="8"/>
          <w:sz w:val="20"/>
          <w:szCs w:val="20"/>
          <w:lang w:val="en-GB"/>
        </w:rPr>
        <w:t>Saed</w:t>
      </w:r>
      <w:proofErr w:type="spellEnd"/>
      <w:r w:rsidRPr="00F356C6">
        <w:rPr>
          <w:color w:val="000000"/>
          <w:spacing w:val="8"/>
          <w:sz w:val="20"/>
          <w:szCs w:val="20"/>
          <w:lang w:val="en-GB"/>
        </w:rPr>
        <w:t>, S., 2019</w:t>
      </w:r>
      <w:r w:rsidRPr="00F356C6">
        <w:rPr>
          <w:b/>
          <w:bCs/>
          <w:color w:val="000000"/>
          <w:spacing w:val="8"/>
          <w:sz w:val="20"/>
          <w:szCs w:val="20"/>
          <w:lang w:val="en-GB"/>
        </w:rPr>
        <w:t xml:space="preserve">, </w:t>
      </w:r>
      <w:r w:rsidRPr="00F356C6">
        <w:rPr>
          <w:color w:val="000000"/>
          <w:spacing w:val="8"/>
          <w:sz w:val="20"/>
          <w:szCs w:val="20"/>
          <w:lang w:val="en-GB"/>
        </w:rPr>
        <w:t xml:space="preserve">“Multi-model tourist forecasting: a case study Kurdistan Region of Iraq”, Tourism and Travelling, 2(1). </w:t>
      </w:r>
      <w:hyperlink r:id="rId14" w:history="1">
        <w:r w:rsidRPr="00E26CEC">
          <w:rPr>
            <w:rStyle w:val="Hyperlink"/>
            <w:spacing w:val="8"/>
            <w:sz w:val="20"/>
            <w:szCs w:val="20"/>
            <w:lang w:val="en-GB"/>
          </w:rPr>
          <w:t>http://dx.doi.org/10.21511/tt.2(1).2019.04</w:t>
        </w:r>
      </w:hyperlink>
      <w:r w:rsidR="00D13785">
        <w:rPr>
          <w:color w:val="000000"/>
          <w:spacing w:val="8"/>
          <w:sz w:val="20"/>
          <w:szCs w:val="20"/>
          <w:lang w:val="en-GB"/>
        </w:rPr>
        <w:t xml:space="preserve"> </w:t>
      </w:r>
    </w:p>
    <w:p w:rsidR="00EC5024" w:rsidRDefault="00D13785" w:rsidP="00EC5024">
      <w:pPr>
        <w:pStyle w:val="p"/>
        <w:numPr>
          <w:ilvl w:val="0"/>
          <w:numId w:val="18"/>
        </w:numPr>
        <w:shd w:val="clear" w:color="auto" w:fill="FFFFFF"/>
        <w:spacing w:line="280" w:lineRule="atLeast"/>
        <w:ind w:left="470" w:hanging="310"/>
        <w:rPr>
          <w:color w:val="000000"/>
          <w:spacing w:val="8"/>
          <w:sz w:val="20"/>
          <w:szCs w:val="20"/>
          <w:lang w:val="en-GB"/>
        </w:rPr>
      </w:pPr>
      <w:proofErr w:type="spellStart"/>
      <w:r w:rsidRPr="00D13785">
        <w:rPr>
          <w:color w:val="000000"/>
          <w:spacing w:val="8"/>
          <w:sz w:val="20"/>
          <w:szCs w:val="20"/>
          <w:lang w:val="en-GB"/>
        </w:rPr>
        <w:t>Saed</w:t>
      </w:r>
      <w:proofErr w:type="spellEnd"/>
      <w:r w:rsidRPr="00D13785">
        <w:rPr>
          <w:color w:val="000000"/>
          <w:spacing w:val="8"/>
          <w:sz w:val="20"/>
          <w:szCs w:val="20"/>
          <w:lang w:val="en-GB"/>
        </w:rPr>
        <w:t xml:space="preserve">, S.; </w:t>
      </w:r>
      <w:proofErr w:type="spellStart"/>
      <w:r w:rsidRPr="00D13785">
        <w:rPr>
          <w:color w:val="000000"/>
          <w:spacing w:val="8"/>
          <w:sz w:val="20"/>
          <w:szCs w:val="20"/>
          <w:lang w:val="en-GB"/>
        </w:rPr>
        <w:t>Faqe</w:t>
      </w:r>
      <w:proofErr w:type="spellEnd"/>
      <w:r w:rsidRPr="00D13785">
        <w:rPr>
          <w:color w:val="000000"/>
          <w:spacing w:val="8"/>
          <w:sz w:val="20"/>
          <w:szCs w:val="20"/>
          <w:lang w:val="en-GB"/>
        </w:rPr>
        <w:t xml:space="preserve">, G.; </w:t>
      </w:r>
      <w:proofErr w:type="spellStart"/>
      <w:r w:rsidRPr="00D13785">
        <w:rPr>
          <w:b/>
          <w:bCs/>
          <w:color w:val="000000"/>
          <w:spacing w:val="8"/>
          <w:sz w:val="20"/>
          <w:szCs w:val="20"/>
          <w:lang w:val="en-GB"/>
        </w:rPr>
        <w:t>Rasul</w:t>
      </w:r>
      <w:proofErr w:type="spellEnd"/>
      <w:r w:rsidRPr="00D13785">
        <w:rPr>
          <w:b/>
          <w:bCs/>
          <w:color w:val="000000"/>
          <w:spacing w:val="8"/>
          <w:sz w:val="20"/>
          <w:szCs w:val="20"/>
          <w:lang w:val="en-GB"/>
        </w:rPr>
        <w:t>, A.</w:t>
      </w:r>
      <w:r w:rsidRPr="00D13785">
        <w:rPr>
          <w:color w:val="000000"/>
          <w:spacing w:val="8"/>
          <w:sz w:val="20"/>
          <w:szCs w:val="20"/>
          <w:lang w:val="en-GB"/>
        </w:rPr>
        <w:t>, 2019, “Water quality effects on Kidney Dieses in the slums area of Erbil City, Iraq”, International Journal of Geography and Geography Education, 40.</w:t>
      </w:r>
      <w:r>
        <w:rPr>
          <w:b/>
          <w:bCs/>
          <w:color w:val="000000"/>
          <w:spacing w:val="8"/>
          <w:sz w:val="20"/>
          <w:szCs w:val="20"/>
          <w:lang w:val="en-GB"/>
        </w:rPr>
        <w:t xml:space="preserve"> </w:t>
      </w:r>
      <w:hyperlink r:id="rId15" w:history="1">
        <w:r w:rsidRPr="00E26CEC">
          <w:rPr>
            <w:rStyle w:val="Hyperlink"/>
            <w:spacing w:val="8"/>
            <w:sz w:val="20"/>
            <w:szCs w:val="20"/>
            <w:lang w:val="en-GB"/>
          </w:rPr>
          <w:t>https://doi.org/10.32003/iggei.523583</w:t>
        </w:r>
      </w:hyperlink>
      <w:r w:rsidR="00EC5024">
        <w:rPr>
          <w:color w:val="000000"/>
          <w:spacing w:val="8"/>
          <w:sz w:val="20"/>
          <w:szCs w:val="20"/>
          <w:lang w:val="en-GB"/>
        </w:rPr>
        <w:t xml:space="preserve"> </w:t>
      </w:r>
    </w:p>
    <w:p w:rsidR="00B32F3A" w:rsidRPr="00EC5024" w:rsidRDefault="00EC5024" w:rsidP="00EC5024">
      <w:pPr>
        <w:pStyle w:val="p"/>
        <w:numPr>
          <w:ilvl w:val="0"/>
          <w:numId w:val="18"/>
        </w:numPr>
        <w:shd w:val="clear" w:color="auto" w:fill="FFFFFF"/>
        <w:spacing w:line="280" w:lineRule="atLeast"/>
        <w:ind w:left="470" w:hanging="310"/>
        <w:rPr>
          <w:color w:val="000000"/>
          <w:spacing w:val="8"/>
          <w:sz w:val="20"/>
          <w:szCs w:val="20"/>
          <w:lang w:val="en-GB"/>
        </w:rPr>
      </w:pPr>
      <w:proofErr w:type="spellStart"/>
      <w:r w:rsidRPr="00EC5024">
        <w:rPr>
          <w:b/>
          <w:bCs/>
          <w:color w:val="000000"/>
          <w:spacing w:val="8"/>
          <w:sz w:val="20"/>
          <w:szCs w:val="20"/>
          <w:lang w:val="en-GB"/>
        </w:rPr>
        <w:t>Rasul</w:t>
      </w:r>
      <w:proofErr w:type="spellEnd"/>
      <w:r w:rsidRPr="00EC5024">
        <w:rPr>
          <w:b/>
          <w:bCs/>
          <w:color w:val="000000"/>
          <w:spacing w:val="8"/>
          <w:sz w:val="20"/>
          <w:szCs w:val="20"/>
          <w:lang w:val="en-GB"/>
        </w:rPr>
        <w:t>, A.</w:t>
      </w:r>
      <w:r w:rsidRPr="00EC5024">
        <w:rPr>
          <w:color w:val="000000"/>
          <w:spacing w:val="8"/>
          <w:sz w:val="20"/>
          <w:szCs w:val="20"/>
          <w:lang w:val="en-GB"/>
        </w:rPr>
        <w:t xml:space="preserve">; </w:t>
      </w:r>
      <w:proofErr w:type="spellStart"/>
      <w:r w:rsidRPr="00EC5024">
        <w:rPr>
          <w:color w:val="000000"/>
          <w:spacing w:val="8"/>
          <w:sz w:val="20"/>
          <w:szCs w:val="20"/>
          <w:lang w:val="en-GB"/>
        </w:rPr>
        <w:t>Balzter</w:t>
      </w:r>
      <w:proofErr w:type="spellEnd"/>
      <w:r w:rsidRPr="00EC5024">
        <w:rPr>
          <w:color w:val="000000"/>
          <w:spacing w:val="8"/>
          <w:sz w:val="20"/>
          <w:szCs w:val="20"/>
          <w:lang w:val="en-GB"/>
        </w:rPr>
        <w:t xml:space="preserve">, H.; Ibrahim, G.; Hameed, H.; Wheeler, J.; </w:t>
      </w:r>
      <w:proofErr w:type="spellStart"/>
      <w:r w:rsidRPr="00EC5024">
        <w:rPr>
          <w:color w:val="000000"/>
          <w:spacing w:val="8"/>
          <w:sz w:val="20"/>
          <w:szCs w:val="20"/>
          <w:lang w:val="en-GB"/>
        </w:rPr>
        <w:t>Adamu</w:t>
      </w:r>
      <w:proofErr w:type="spellEnd"/>
      <w:r w:rsidRPr="00EC5024">
        <w:rPr>
          <w:color w:val="000000"/>
          <w:spacing w:val="8"/>
          <w:sz w:val="20"/>
          <w:szCs w:val="20"/>
          <w:lang w:val="en-GB"/>
        </w:rPr>
        <w:t xml:space="preserve">, B.; Ibrahim, S.; </w:t>
      </w:r>
      <w:proofErr w:type="spellStart"/>
      <w:r w:rsidRPr="00EC5024">
        <w:rPr>
          <w:color w:val="000000"/>
          <w:spacing w:val="8"/>
          <w:sz w:val="20"/>
          <w:szCs w:val="20"/>
          <w:lang w:val="en-GB"/>
        </w:rPr>
        <w:t>Najmaddin</w:t>
      </w:r>
      <w:proofErr w:type="spellEnd"/>
      <w:r w:rsidRPr="00EC5024">
        <w:rPr>
          <w:color w:val="000000"/>
          <w:spacing w:val="8"/>
          <w:sz w:val="20"/>
          <w:szCs w:val="20"/>
          <w:lang w:val="en-GB"/>
        </w:rPr>
        <w:t xml:space="preserve">, P., 2018, “Applying Built-Up and Bare-Soil Indices from Landsat 8 to Cities in Dry Climates”, Land, 7(3), 81. </w:t>
      </w:r>
      <w:hyperlink r:id="rId16" w:history="1">
        <w:r w:rsidR="00E011DF" w:rsidRPr="00EC5024">
          <w:rPr>
            <w:rStyle w:val="Hyperlink"/>
            <w:spacing w:val="8"/>
            <w:sz w:val="20"/>
            <w:szCs w:val="20"/>
            <w:lang w:val="en-GB"/>
          </w:rPr>
          <w:t>https://doi.org/10.3390/land7030081</w:t>
        </w:r>
      </w:hyperlink>
    </w:p>
    <w:p w:rsidR="00F356C6" w:rsidRPr="00CE0999" w:rsidRDefault="00CE0999" w:rsidP="00CE0999">
      <w:pPr>
        <w:pStyle w:val="p"/>
        <w:numPr>
          <w:ilvl w:val="0"/>
          <w:numId w:val="18"/>
        </w:numPr>
        <w:shd w:val="clear" w:color="auto" w:fill="FFFFFF"/>
        <w:spacing w:line="280" w:lineRule="atLeast"/>
        <w:ind w:left="470" w:hanging="310"/>
        <w:rPr>
          <w:b/>
          <w:bCs/>
          <w:color w:val="000000"/>
          <w:spacing w:val="8"/>
          <w:sz w:val="20"/>
          <w:szCs w:val="20"/>
          <w:lang w:val="en-GB"/>
        </w:rPr>
      </w:pPr>
      <w:proofErr w:type="spellStart"/>
      <w:r w:rsidRPr="00CE0999">
        <w:rPr>
          <w:b/>
          <w:bCs/>
          <w:color w:val="000000"/>
          <w:spacing w:val="8"/>
          <w:sz w:val="20"/>
          <w:szCs w:val="20"/>
          <w:lang w:val="en-GB"/>
        </w:rPr>
        <w:t>Rasul</w:t>
      </w:r>
      <w:proofErr w:type="spellEnd"/>
      <w:r w:rsidRPr="00CE0999">
        <w:rPr>
          <w:b/>
          <w:bCs/>
          <w:color w:val="000000"/>
          <w:spacing w:val="8"/>
          <w:sz w:val="20"/>
          <w:szCs w:val="20"/>
          <w:lang w:val="en-GB"/>
        </w:rPr>
        <w:t>, A.</w:t>
      </w:r>
      <w:r w:rsidRPr="00CE0999">
        <w:rPr>
          <w:color w:val="000000"/>
          <w:spacing w:val="8"/>
          <w:sz w:val="20"/>
          <w:szCs w:val="20"/>
          <w:lang w:val="en-GB"/>
        </w:rPr>
        <w:t xml:space="preserve">; </w:t>
      </w:r>
      <w:proofErr w:type="spellStart"/>
      <w:r w:rsidRPr="00CE0999">
        <w:rPr>
          <w:color w:val="000000"/>
          <w:spacing w:val="8"/>
          <w:sz w:val="20"/>
          <w:szCs w:val="20"/>
          <w:lang w:val="en-GB"/>
        </w:rPr>
        <w:t>Balzter</w:t>
      </w:r>
      <w:proofErr w:type="spellEnd"/>
      <w:r w:rsidRPr="00CE0999">
        <w:rPr>
          <w:color w:val="000000"/>
          <w:spacing w:val="8"/>
          <w:sz w:val="20"/>
          <w:szCs w:val="20"/>
          <w:lang w:val="en-GB"/>
        </w:rPr>
        <w:t xml:space="preserve">, H.; Smith, C.; Remedios, J.; </w:t>
      </w:r>
      <w:proofErr w:type="spellStart"/>
      <w:r w:rsidRPr="00CE0999">
        <w:rPr>
          <w:color w:val="000000"/>
          <w:spacing w:val="8"/>
          <w:sz w:val="20"/>
          <w:szCs w:val="20"/>
          <w:lang w:val="en-GB"/>
        </w:rPr>
        <w:t>Adamu</w:t>
      </w:r>
      <w:proofErr w:type="spellEnd"/>
      <w:r w:rsidRPr="00CE0999">
        <w:rPr>
          <w:color w:val="000000"/>
          <w:spacing w:val="8"/>
          <w:sz w:val="20"/>
          <w:szCs w:val="20"/>
          <w:lang w:val="en-GB"/>
        </w:rPr>
        <w:t xml:space="preserve">, B.; </w:t>
      </w:r>
      <w:proofErr w:type="spellStart"/>
      <w:r w:rsidRPr="00CE0999">
        <w:rPr>
          <w:color w:val="000000"/>
          <w:spacing w:val="8"/>
          <w:sz w:val="20"/>
          <w:szCs w:val="20"/>
          <w:lang w:val="en-GB"/>
        </w:rPr>
        <w:t>Sobrino</w:t>
      </w:r>
      <w:proofErr w:type="spellEnd"/>
      <w:r w:rsidRPr="00CE0999">
        <w:rPr>
          <w:color w:val="000000"/>
          <w:spacing w:val="8"/>
          <w:sz w:val="20"/>
          <w:szCs w:val="20"/>
          <w:lang w:val="en-GB"/>
        </w:rPr>
        <w:t xml:space="preserve">, J.; </w:t>
      </w:r>
      <w:proofErr w:type="spellStart"/>
      <w:r w:rsidRPr="00CE0999">
        <w:rPr>
          <w:color w:val="000000"/>
          <w:spacing w:val="8"/>
          <w:sz w:val="20"/>
          <w:szCs w:val="20"/>
          <w:lang w:val="en-GB"/>
        </w:rPr>
        <w:t>Srivanit</w:t>
      </w:r>
      <w:proofErr w:type="spellEnd"/>
      <w:r w:rsidRPr="00CE0999">
        <w:rPr>
          <w:color w:val="000000"/>
          <w:spacing w:val="8"/>
          <w:sz w:val="20"/>
          <w:szCs w:val="20"/>
          <w:lang w:val="en-GB"/>
        </w:rPr>
        <w:t xml:space="preserve">, M. and </w:t>
      </w:r>
      <w:proofErr w:type="spellStart"/>
      <w:r w:rsidRPr="00CE0999">
        <w:rPr>
          <w:color w:val="000000"/>
          <w:spacing w:val="8"/>
          <w:sz w:val="20"/>
          <w:szCs w:val="20"/>
          <w:lang w:val="en-GB"/>
        </w:rPr>
        <w:t>Weng</w:t>
      </w:r>
      <w:proofErr w:type="spellEnd"/>
      <w:r w:rsidRPr="00CE0999">
        <w:rPr>
          <w:color w:val="000000"/>
          <w:spacing w:val="8"/>
          <w:sz w:val="20"/>
          <w:szCs w:val="20"/>
          <w:lang w:val="en-GB"/>
        </w:rPr>
        <w:t xml:space="preserve">, Q., 2017, "A review on remote sensing of urban heat and cool islands", Land, 6(2), 38. </w:t>
      </w:r>
      <w:hyperlink r:id="rId17" w:history="1">
        <w:r w:rsidRPr="00E26CEC">
          <w:rPr>
            <w:rStyle w:val="Hyperlink"/>
            <w:spacing w:val="8"/>
            <w:sz w:val="20"/>
            <w:szCs w:val="20"/>
            <w:lang w:val="en-GB"/>
          </w:rPr>
          <w:t>https://doi.org/10.3390/land6020038</w:t>
        </w:r>
      </w:hyperlink>
    </w:p>
    <w:p w:rsidR="00CE0999" w:rsidRDefault="00015E01" w:rsidP="00015E01">
      <w:pPr>
        <w:pStyle w:val="p"/>
        <w:numPr>
          <w:ilvl w:val="0"/>
          <w:numId w:val="18"/>
        </w:numPr>
        <w:shd w:val="clear" w:color="auto" w:fill="FFFFFF"/>
        <w:spacing w:line="280" w:lineRule="atLeast"/>
        <w:ind w:left="470" w:hanging="310"/>
        <w:rPr>
          <w:b/>
          <w:bCs/>
          <w:color w:val="000000"/>
          <w:spacing w:val="8"/>
          <w:sz w:val="20"/>
          <w:szCs w:val="20"/>
          <w:lang w:val="en-GB"/>
        </w:rPr>
      </w:pPr>
      <w:proofErr w:type="spellStart"/>
      <w:r w:rsidRPr="00015E01">
        <w:rPr>
          <w:b/>
          <w:bCs/>
          <w:color w:val="000000"/>
          <w:spacing w:val="8"/>
          <w:sz w:val="20"/>
          <w:szCs w:val="20"/>
          <w:lang w:val="en-GB"/>
        </w:rPr>
        <w:t>Rasul</w:t>
      </w:r>
      <w:proofErr w:type="spellEnd"/>
      <w:r w:rsidRPr="00015E01">
        <w:rPr>
          <w:b/>
          <w:bCs/>
          <w:color w:val="000000"/>
          <w:spacing w:val="8"/>
          <w:sz w:val="20"/>
          <w:szCs w:val="20"/>
          <w:lang w:val="en-GB"/>
        </w:rPr>
        <w:t>, A.</w:t>
      </w:r>
      <w:r w:rsidRPr="00015E01">
        <w:rPr>
          <w:color w:val="000000"/>
          <w:spacing w:val="8"/>
          <w:sz w:val="20"/>
          <w:szCs w:val="20"/>
          <w:lang w:val="en-GB"/>
        </w:rPr>
        <w:t xml:space="preserve">; </w:t>
      </w:r>
      <w:proofErr w:type="spellStart"/>
      <w:r w:rsidRPr="00015E01">
        <w:rPr>
          <w:color w:val="000000"/>
          <w:spacing w:val="8"/>
          <w:sz w:val="20"/>
          <w:szCs w:val="20"/>
          <w:lang w:val="en-GB"/>
        </w:rPr>
        <w:t>Balzter</w:t>
      </w:r>
      <w:proofErr w:type="spellEnd"/>
      <w:r w:rsidRPr="00015E01">
        <w:rPr>
          <w:color w:val="000000"/>
          <w:spacing w:val="8"/>
          <w:sz w:val="20"/>
          <w:szCs w:val="20"/>
          <w:lang w:val="en-GB"/>
        </w:rPr>
        <w:t xml:space="preserve">, H.; and Smith, C., 2017, “Applying a normalized ratio scale technique to assess influences of urban expansion on land surface temperature of the semi-arid city of Erbil.”, International Journal of Remote Sensing, 38. </w:t>
      </w:r>
      <w:hyperlink r:id="rId18" w:history="1">
        <w:r w:rsidRPr="00015E01">
          <w:rPr>
            <w:rStyle w:val="Hyperlink"/>
            <w:spacing w:val="8"/>
            <w:sz w:val="20"/>
            <w:szCs w:val="20"/>
            <w:lang w:val="en-GB"/>
          </w:rPr>
          <w:t>http://dx.doi.org/10.1080/01431161.2017.1312030</w:t>
        </w:r>
      </w:hyperlink>
    </w:p>
    <w:p w:rsidR="00B415E2" w:rsidRPr="00B415E2" w:rsidRDefault="00B71172" w:rsidP="00B415E2">
      <w:pPr>
        <w:pStyle w:val="p"/>
        <w:numPr>
          <w:ilvl w:val="0"/>
          <w:numId w:val="18"/>
        </w:numPr>
        <w:shd w:val="clear" w:color="auto" w:fill="FFFFFF"/>
        <w:spacing w:line="280" w:lineRule="atLeast"/>
        <w:ind w:left="470" w:hanging="310"/>
        <w:rPr>
          <w:b/>
          <w:bCs/>
          <w:color w:val="000000"/>
          <w:spacing w:val="8"/>
          <w:sz w:val="20"/>
          <w:szCs w:val="20"/>
          <w:lang w:val="en-GB"/>
        </w:rPr>
      </w:pPr>
      <w:proofErr w:type="spellStart"/>
      <w:r w:rsidRPr="00B71172">
        <w:rPr>
          <w:b/>
          <w:bCs/>
          <w:color w:val="000000"/>
          <w:spacing w:val="8"/>
          <w:sz w:val="20"/>
          <w:szCs w:val="20"/>
          <w:lang w:val="en-GB"/>
        </w:rPr>
        <w:t>Rasul</w:t>
      </w:r>
      <w:proofErr w:type="spellEnd"/>
      <w:r w:rsidRPr="00B71172">
        <w:rPr>
          <w:b/>
          <w:bCs/>
          <w:color w:val="000000"/>
          <w:spacing w:val="8"/>
          <w:sz w:val="20"/>
          <w:szCs w:val="20"/>
          <w:lang w:val="en-GB"/>
        </w:rPr>
        <w:t>, A.</w:t>
      </w:r>
      <w:r w:rsidRPr="00B71172">
        <w:rPr>
          <w:color w:val="000000"/>
          <w:spacing w:val="8"/>
          <w:sz w:val="20"/>
          <w:szCs w:val="20"/>
          <w:lang w:val="en-GB"/>
        </w:rPr>
        <w:t xml:space="preserve">; </w:t>
      </w:r>
      <w:proofErr w:type="spellStart"/>
      <w:r w:rsidRPr="00B71172">
        <w:rPr>
          <w:color w:val="000000"/>
          <w:spacing w:val="8"/>
          <w:sz w:val="20"/>
          <w:szCs w:val="20"/>
          <w:lang w:val="en-GB"/>
        </w:rPr>
        <w:t>Balzter</w:t>
      </w:r>
      <w:proofErr w:type="spellEnd"/>
      <w:r w:rsidRPr="00B71172">
        <w:rPr>
          <w:color w:val="000000"/>
          <w:spacing w:val="8"/>
          <w:sz w:val="20"/>
          <w:szCs w:val="20"/>
          <w:lang w:val="en-GB"/>
        </w:rPr>
        <w:t xml:space="preserve">, H.; and Smith, C., 2016, “Diurnal and Seasonal Variation of Surface Urban Cool and Heat Islands in the Semi-Arid City of Erbil, Iraq”, Climate. </w:t>
      </w:r>
      <w:hyperlink r:id="rId19" w:history="1">
        <w:r w:rsidRPr="00B71172">
          <w:rPr>
            <w:rStyle w:val="Hyperlink"/>
            <w:spacing w:val="8"/>
            <w:sz w:val="20"/>
            <w:szCs w:val="20"/>
            <w:lang w:val="en-GB"/>
          </w:rPr>
          <w:t>https://doi.org/10.3390/cli4030042</w:t>
        </w:r>
      </w:hyperlink>
      <w:r w:rsidR="00B415E2">
        <w:rPr>
          <w:color w:val="000000"/>
          <w:spacing w:val="8"/>
          <w:sz w:val="20"/>
          <w:szCs w:val="20"/>
          <w:lang w:val="en-GB"/>
        </w:rPr>
        <w:t xml:space="preserve"> </w:t>
      </w:r>
    </w:p>
    <w:p w:rsidR="00B71172" w:rsidRDefault="00B415E2" w:rsidP="00B415E2">
      <w:pPr>
        <w:pStyle w:val="p"/>
        <w:numPr>
          <w:ilvl w:val="0"/>
          <w:numId w:val="18"/>
        </w:numPr>
        <w:shd w:val="clear" w:color="auto" w:fill="FFFFFF"/>
        <w:spacing w:line="280" w:lineRule="atLeast"/>
        <w:ind w:left="470" w:hanging="310"/>
        <w:rPr>
          <w:b/>
          <w:bCs/>
          <w:color w:val="000000"/>
          <w:spacing w:val="8"/>
          <w:sz w:val="20"/>
          <w:szCs w:val="20"/>
          <w:lang w:val="en-GB"/>
        </w:rPr>
      </w:pPr>
      <w:proofErr w:type="spellStart"/>
      <w:r w:rsidRPr="00B415E2">
        <w:rPr>
          <w:b/>
          <w:bCs/>
          <w:color w:val="000000"/>
          <w:spacing w:val="8"/>
          <w:sz w:val="20"/>
          <w:szCs w:val="20"/>
          <w:lang w:val="en-GB"/>
        </w:rPr>
        <w:t>Rasul</w:t>
      </w:r>
      <w:proofErr w:type="spellEnd"/>
      <w:r w:rsidRPr="00B415E2">
        <w:rPr>
          <w:b/>
          <w:bCs/>
          <w:color w:val="000000"/>
          <w:spacing w:val="8"/>
          <w:sz w:val="20"/>
          <w:szCs w:val="20"/>
          <w:lang w:val="en-GB"/>
        </w:rPr>
        <w:t>, A.</w:t>
      </w:r>
      <w:r w:rsidRPr="00B415E2">
        <w:rPr>
          <w:color w:val="000000"/>
          <w:spacing w:val="8"/>
          <w:sz w:val="20"/>
          <w:szCs w:val="20"/>
          <w:lang w:val="en-GB"/>
        </w:rPr>
        <w:t xml:space="preserve">; </w:t>
      </w:r>
      <w:proofErr w:type="spellStart"/>
      <w:r w:rsidRPr="00B415E2">
        <w:rPr>
          <w:color w:val="000000"/>
          <w:spacing w:val="8"/>
          <w:sz w:val="20"/>
          <w:szCs w:val="20"/>
          <w:lang w:val="en-GB"/>
        </w:rPr>
        <w:t>Balzter</w:t>
      </w:r>
      <w:proofErr w:type="spellEnd"/>
      <w:r w:rsidRPr="00B415E2">
        <w:rPr>
          <w:color w:val="000000"/>
          <w:spacing w:val="8"/>
          <w:sz w:val="20"/>
          <w:szCs w:val="20"/>
          <w:lang w:val="en-GB"/>
        </w:rPr>
        <w:t xml:space="preserve">, H.; and Smith, C., 2015, “Spatial Variation of the Daytime Surface Urban Cool Island During the Dry Season in Erbil, Iraqi Kurdistan, from Landsat 8”, Urban Climate. </w:t>
      </w:r>
      <w:hyperlink r:id="rId20" w:history="1">
        <w:r w:rsidRPr="00B415E2">
          <w:rPr>
            <w:rStyle w:val="Hyperlink"/>
            <w:spacing w:val="8"/>
            <w:sz w:val="20"/>
            <w:szCs w:val="20"/>
            <w:lang w:val="en-GB"/>
          </w:rPr>
          <w:t>http://dx.doi.org/10.1016/j.uclim.2015.09.001</w:t>
        </w:r>
      </w:hyperlink>
    </w:p>
    <w:p w:rsidR="003E7498" w:rsidRPr="003E7498" w:rsidRDefault="000E78C7" w:rsidP="003E7498">
      <w:pPr>
        <w:pStyle w:val="documentsectiontitle"/>
        <w:shd w:val="clear" w:color="auto" w:fill="FFFFFF"/>
        <w:spacing w:before="400" w:after="60"/>
        <w:jc w:val="center"/>
        <w:rPr>
          <w:b/>
          <w:bCs/>
          <w:caps/>
        </w:rPr>
      </w:pPr>
      <w:r>
        <w:rPr>
          <w:b/>
          <w:bCs/>
          <w:caps/>
        </w:rPr>
        <w:t>REVIEWER OF JOURNALS</w:t>
      </w:r>
    </w:p>
    <w:p w:rsidR="003E7498" w:rsidRPr="003E7498" w:rsidRDefault="003E7498" w:rsidP="003E7498">
      <w:pPr>
        <w:pStyle w:val="p"/>
        <w:numPr>
          <w:ilvl w:val="0"/>
          <w:numId w:val="18"/>
        </w:numPr>
        <w:shd w:val="clear" w:color="auto" w:fill="FFFFFF"/>
        <w:spacing w:line="280" w:lineRule="atLeast"/>
        <w:ind w:left="470" w:hanging="310"/>
        <w:rPr>
          <w:color w:val="000000"/>
          <w:spacing w:val="8"/>
          <w:sz w:val="20"/>
          <w:szCs w:val="20"/>
        </w:rPr>
      </w:pPr>
      <w:r w:rsidRPr="00F6319E">
        <w:rPr>
          <w:color w:val="000000"/>
          <w:spacing w:val="8"/>
          <w:sz w:val="20"/>
          <w:szCs w:val="20"/>
        </w:rPr>
        <w:t>Transactions on Geoscience and Remote Sensing</w:t>
      </w:r>
    </w:p>
    <w:p w:rsidR="000E78C7" w:rsidRDefault="000E78C7" w:rsidP="000E78C7">
      <w:pPr>
        <w:pStyle w:val="p"/>
        <w:numPr>
          <w:ilvl w:val="0"/>
          <w:numId w:val="16"/>
        </w:numPr>
        <w:shd w:val="clear" w:color="auto" w:fill="FFFFFF"/>
        <w:spacing w:line="280" w:lineRule="atLeast"/>
        <w:ind w:left="470" w:hanging="310"/>
        <w:rPr>
          <w:rStyle w:val="span"/>
          <w:color w:val="000000"/>
          <w:spacing w:val="8"/>
          <w:sz w:val="20"/>
          <w:szCs w:val="20"/>
        </w:rPr>
      </w:pPr>
      <w:r w:rsidRPr="001A44A6">
        <w:rPr>
          <w:color w:val="000000"/>
          <w:spacing w:val="8"/>
          <w:sz w:val="20"/>
          <w:szCs w:val="20"/>
          <w:lang w:val="en-GB"/>
        </w:rPr>
        <w:t>Remote Sensing</w:t>
      </w:r>
    </w:p>
    <w:p w:rsidR="000E78C7" w:rsidRDefault="000E78C7" w:rsidP="000E78C7">
      <w:pPr>
        <w:pStyle w:val="p"/>
        <w:numPr>
          <w:ilvl w:val="0"/>
          <w:numId w:val="18"/>
        </w:numPr>
        <w:shd w:val="clear" w:color="auto" w:fill="FFFFFF"/>
        <w:spacing w:line="280" w:lineRule="atLeast"/>
        <w:ind w:left="470" w:hanging="310"/>
        <w:rPr>
          <w:color w:val="000000"/>
          <w:spacing w:val="8"/>
          <w:sz w:val="20"/>
          <w:szCs w:val="20"/>
        </w:rPr>
      </w:pPr>
      <w:r w:rsidRPr="000E78C7">
        <w:rPr>
          <w:color w:val="000000"/>
          <w:spacing w:val="8"/>
          <w:sz w:val="20"/>
          <w:szCs w:val="20"/>
          <w:lang w:val="en-GB"/>
        </w:rPr>
        <w:t>International Journal of Environmental Research and Public Health</w:t>
      </w:r>
      <w:r w:rsidRPr="000E78C7">
        <w:rPr>
          <w:color w:val="000000"/>
          <w:spacing w:val="8"/>
          <w:sz w:val="20"/>
          <w:szCs w:val="20"/>
        </w:rPr>
        <w:t xml:space="preserve"> </w:t>
      </w:r>
    </w:p>
    <w:p w:rsidR="000E78C7" w:rsidRDefault="000E78C7" w:rsidP="000E78C7">
      <w:pPr>
        <w:pStyle w:val="p"/>
        <w:numPr>
          <w:ilvl w:val="0"/>
          <w:numId w:val="18"/>
        </w:numPr>
        <w:shd w:val="clear" w:color="auto" w:fill="FFFFFF"/>
        <w:spacing w:line="280" w:lineRule="atLeast"/>
        <w:ind w:left="470" w:hanging="310"/>
        <w:rPr>
          <w:color w:val="000000"/>
          <w:spacing w:val="8"/>
          <w:sz w:val="20"/>
          <w:szCs w:val="20"/>
        </w:rPr>
      </w:pPr>
      <w:r w:rsidRPr="000E78C7">
        <w:rPr>
          <w:color w:val="000000"/>
          <w:spacing w:val="8"/>
          <w:sz w:val="20"/>
          <w:szCs w:val="20"/>
          <w:lang w:val="en-GB"/>
        </w:rPr>
        <w:t>International Journal of Geo-Information</w:t>
      </w:r>
      <w:r w:rsidRPr="000E78C7">
        <w:rPr>
          <w:color w:val="000000"/>
          <w:spacing w:val="8"/>
          <w:sz w:val="20"/>
          <w:szCs w:val="20"/>
        </w:rPr>
        <w:t xml:space="preserve"> </w:t>
      </w:r>
    </w:p>
    <w:p w:rsidR="009446FE" w:rsidRPr="000E78C7" w:rsidRDefault="000E78C7" w:rsidP="000E78C7">
      <w:pPr>
        <w:pStyle w:val="p"/>
        <w:numPr>
          <w:ilvl w:val="0"/>
          <w:numId w:val="18"/>
        </w:numPr>
        <w:shd w:val="clear" w:color="auto" w:fill="FFFFFF"/>
        <w:spacing w:line="280" w:lineRule="atLeast"/>
        <w:ind w:left="470" w:hanging="310"/>
        <w:rPr>
          <w:color w:val="000000"/>
          <w:spacing w:val="8"/>
          <w:sz w:val="20"/>
          <w:szCs w:val="20"/>
        </w:rPr>
      </w:pPr>
      <w:r w:rsidRPr="000E78C7">
        <w:rPr>
          <w:color w:val="000000"/>
          <w:spacing w:val="8"/>
          <w:sz w:val="20"/>
          <w:szCs w:val="20"/>
          <w:lang w:val="en-GB"/>
        </w:rPr>
        <w:t>IEEE Access</w:t>
      </w:r>
    </w:p>
    <w:p w:rsidR="000E78C7" w:rsidRPr="000E78C7" w:rsidRDefault="000E78C7" w:rsidP="000E78C7">
      <w:pPr>
        <w:pStyle w:val="p"/>
        <w:numPr>
          <w:ilvl w:val="0"/>
          <w:numId w:val="18"/>
        </w:numPr>
        <w:shd w:val="clear" w:color="auto" w:fill="FFFFFF"/>
        <w:spacing w:line="280" w:lineRule="atLeast"/>
        <w:ind w:left="470" w:hanging="310"/>
        <w:rPr>
          <w:color w:val="000000"/>
          <w:spacing w:val="8"/>
          <w:sz w:val="20"/>
          <w:szCs w:val="20"/>
        </w:rPr>
      </w:pPr>
      <w:r w:rsidRPr="000E78C7">
        <w:rPr>
          <w:color w:val="000000"/>
          <w:spacing w:val="8"/>
          <w:sz w:val="20"/>
          <w:szCs w:val="20"/>
          <w:lang w:val="en-GB"/>
        </w:rPr>
        <w:t>Urban Climate</w:t>
      </w:r>
    </w:p>
    <w:p w:rsidR="000E78C7" w:rsidRPr="000E78C7" w:rsidRDefault="000E78C7" w:rsidP="000E78C7">
      <w:pPr>
        <w:pStyle w:val="p"/>
        <w:numPr>
          <w:ilvl w:val="0"/>
          <w:numId w:val="18"/>
        </w:numPr>
        <w:shd w:val="clear" w:color="auto" w:fill="FFFFFF"/>
        <w:spacing w:line="280" w:lineRule="atLeast"/>
        <w:ind w:left="470" w:hanging="310"/>
        <w:rPr>
          <w:color w:val="000000"/>
          <w:spacing w:val="8"/>
          <w:sz w:val="20"/>
          <w:szCs w:val="20"/>
        </w:rPr>
      </w:pPr>
      <w:r w:rsidRPr="000E78C7">
        <w:rPr>
          <w:color w:val="000000"/>
          <w:spacing w:val="8"/>
          <w:sz w:val="20"/>
          <w:szCs w:val="20"/>
          <w:lang w:val="en-GB"/>
        </w:rPr>
        <w:t>Sustainability</w:t>
      </w:r>
    </w:p>
    <w:p w:rsidR="000E78C7" w:rsidRPr="000E78C7" w:rsidRDefault="000E78C7" w:rsidP="000E78C7">
      <w:pPr>
        <w:pStyle w:val="p"/>
        <w:numPr>
          <w:ilvl w:val="0"/>
          <w:numId w:val="18"/>
        </w:numPr>
        <w:shd w:val="clear" w:color="auto" w:fill="FFFFFF"/>
        <w:spacing w:line="280" w:lineRule="atLeast"/>
        <w:ind w:left="470" w:hanging="310"/>
        <w:rPr>
          <w:color w:val="000000"/>
          <w:spacing w:val="8"/>
          <w:sz w:val="20"/>
          <w:szCs w:val="20"/>
        </w:rPr>
      </w:pPr>
      <w:r>
        <w:rPr>
          <w:color w:val="000000"/>
          <w:spacing w:val="8"/>
          <w:sz w:val="20"/>
          <w:szCs w:val="20"/>
          <w:lang w:val="en-GB"/>
        </w:rPr>
        <w:t>Climate</w:t>
      </w:r>
    </w:p>
    <w:p w:rsidR="000E78C7" w:rsidRPr="000E78C7" w:rsidRDefault="000E78C7" w:rsidP="000E78C7">
      <w:pPr>
        <w:pStyle w:val="p"/>
        <w:numPr>
          <w:ilvl w:val="0"/>
          <w:numId w:val="18"/>
        </w:numPr>
        <w:shd w:val="clear" w:color="auto" w:fill="FFFFFF"/>
        <w:spacing w:line="280" w:lineRule="atLeast"/>
        <w:ind w:left="470" w:hanging="310"/>
        <w:rPr>
          <w:color w:val="000000"/>
          <w:spacing w:val="8"/>
          <w:sz w:val="20"/>
          <w:szCs w:val="20"/>
        </w:rPr>
      </w:pPr>
      <w:r>
        <w:rPr>
          <w:color w:val="000000"/>
          <w:spacing w:val="8"/>
          <w:sz w:val="20"/>
          <w:szCs w:val="20"/>
          <w:lang w:val="en-GB"/>
        </w:rPr>
        <w:t>Sustainable Cities and Society</w:t>
      </w:r>
    </w:p>
    <w:p w:rsidR="000E78C7" w:rsidRPr="000E78C7" w:rsidRDefault="000E78C7" w:rsidP="000E78C7">
      <w:pPr>
        <w:pStyle w:val="p"/>
        <w:numPr>
          <w:ilvl w:val="0"/>
          <w:numId w:val="18"/>
        </w:numPr>
        <w:shd w:val="clear" w:color="auto" w:fill="FFFFFF"/>
        <w:spacing w:line="280" w:lineRule="atLeast"/>
        <w:ind w:left="470" w:hanging="310"/>
        <w:rPr>
          <w:color w:val="000000"/>
          <w:spacing w:val="8"/>
          <w:sz w:val="20"/>
          <w:szCs w:val="20"/>
        </w:rPr>
      </w:pPr>
      <w:r>
        <w:rPr>
          <w:color w:val="000000"/>
          <w:spacing w:val="8"/>
          <w:sz w:val="20"/>
          <w:szCs w:val="20"/>
          <w:lang w:val="en-GB"/>
        </w:rPr>
        <w:t>Spatial Information Research</w:t>
      </w:r>
    </w:p>
    <w:p w:rsidR="000E78C7" w:rsidRPr="00F6319E" w:rsidRDefault="000E78C7" w:rsidP="000E78C7">
      <w:pPr>
        <w:pStyle w:val="p"/>
        <w:numPr>
          <w:ilvl w:val="0"/>
          <w:numId w:val="18"/>
        </w:numPr>
        <w:shd w:val="clear" w:color="auto" w:fill="FFFFFF"/>
        <w:spacing w:line="280" w:lineRule="atLeast"/>
        <w:ind w:left="470" w:hanging="310"/>
        <w:rPr>
          <w:color w:val="000000"/>
          <w:spacing w:val="8"/>
          <w:sz w:val="20"/>
          <w:szCs w:val="20"/>
        </w:rPr>
      </w:pPr>
      <w:r>
        <w:rPr>
          <w:color w:val="000000"/>
          <w:spacing w:val="8"/>
          <w:sz w:val="20"/>
          <w:szCs w:val="20"/>
          <w:lang w:val="en-GB"/>
        </w:rPr>
        <w:t>SAGE Open</w:t>
      </w:r>
    </w:p>
    <w:p w:rsidR="003C50B0" w:rsidRDefault="003C50B0" w:rsidP="003C50B0">
      <w:pPr>
        <w:pStyle w:val="p"/>
        <w:numPr>
          <w:ilvl w:val="0"/>
          <w:numId w:val="18"/>
        </w:numPr>
        <w:shd w:val="clear" w:color="auto" w:fill="FFFFFF"/>
        <w:spacing w:line="280" w:lineRule="atLeast"/>
        <w:ind w:left="470" w:hanging="310"/>
        <w:rPr>
          <w:color w:val="000000"/>
          <w:spacing w:val="8"/>
          <w:sz w:val="20"/>
          <w:szCs w:val="20"/>
        </w:rPr>
      </w:pPr>
      <w:r w:rsidRPr="003C50B0">
        <w:rPr>
          <w:color w:val="000000"/>
          <w:spacing w:val="8"/>
          <w:sz w:val="20"/>
          <w:szCs w:val="20"/>
        </w:rPr>
        <w:t>Remote Sensing Applications: Society and Environment</w:t>
      </w:r>
    </w:p>
    <w:p w:rsidR="003C50B0" w:rsidRDefault="003C50B0" w:rsidP="003C50B0">
      <w:pPr>
        <w:pStyle w:val="p"/>
        <w:numPr>
          <w:ilvl w:val="0"/>
          <w:numId w:val="18"/>
        </w:numPr>
        <w:shd w:val="clear" w:color="auto" w:fill="FFFFFF"/>
        <w:spacing w:line="280" w:lineRule="atLeast"/>
        <w:ind w:left="470" w:hanging="310"/>
        <w:rPr>
          <w:color w:val="000000"/>
          <w:spacing w:val="8"/>
          <w:sz w:val="20"/>
          <w:szCs w:val="20"/>
        </w:rPr>
      </w:pPr>
      <w:r w:rsidRPr="003C50B0">
        <w:rPr>
          <w:color w:val="000000"/>
          <w:spacing w:val="8"/>
          <w:sz w:val="20"/>
          <w:szCs w:val="20"/>
        </w:rPr>
        <w:lastRenderedPageBreak/>
        <w:t>Landscape and Ecological Engineering</w:t>
      </w:r>
    </w:p>
    <w:p w:rsidR="003B7732" w:rsidRPr="003C50B0" w:rsidRDefault="003B7732" w:rsidP="003B7732">
      <w:pPr>
        <w:pStyle w:val="p"/>
        <w:numPr>
          <w:ilvl w:val="0"/>
          <w:numId w:val="18"/>
        </w:numPr>
        <w:shd w:val="clear" w:color="auto" w:fill="FFFFFF"/>
        <w:spacing w:line="280" w:lineRule="atLeast"/>
        <w:ind w:left="470" w:hanging="310"/>
        <w:rPr>
          <w:rStyle w:val="span"/>
          <w:color w:val="000000"/>
          <w:spacing w:val="8"/>
          <w:sz w:val="20"/>
          <w:szCs w:val="20"/>
        </w:rPr>
      </w:pPr>
      <w:r w:rsidRPr="003B7732">
        <w:rPr>
          <w:color w:val="000000"/>
          <w:spacing w:val="8"/>
          <w:sz w:val="20"/>
          <w:szCs w:val="20"/>
        </w:rPr>
        <w:t>Arabian Journal of Geosciences</w:t>
      </w:r>
    </w:p>
    <w:sectPr w:rsidR="003B7732" w:rsidRPr="003C50B0">
      <w:footerReference w:type="default" r:id="rId21"/>
      <w:pgSz w:w="12240" w:h="15840"/>
      <w:pgMar w:top="1440" w:right="1080" w:bottom="144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4661" w:rsidRDefault="000F4661" w:rsidP="002A435D">
      <w:pPr>
        <w:spacing w:line="240" w:lineRule="auto"/>
      </w:pPr>
      <w:r>
        <w:separator/>
      </w:r>
    </w:p>
  </w:endnote>
  <w:endnote w:type="continuationSeparator" w:id="0">
    <w:p w:rsidR="000F4661" w:rsidRDefault="000F4661" w:rsidP="002A43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9999359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A435D" w:rsidRDefault="002A435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9543A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2A435D" w:rsidRDefault="002A435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4661" w:rsidRDefault="000F4661" w:rsidP="002A435D">
      <w:pPr>
        <w:spacing w:line="240" w:lineRule="auto"/>
      </w:pPr>
      <w:r>
        <w:separator/>
      </w:r>
    </w:p>
  </w:footnote>
  <w:footnote w:type="continuationSeparator" w:id="0">
    <w:p w:rsidR="000F4661" w:rsidRDefault="000F4661" w:rsidP="002A435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hybridMultilevel"/>
    <w:tmpl w:val="00000001"/>
    <w:lvl w:ilvl="0" w:tplc="8C6A2A1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color w:val="000000"/>
        <w:spacing w:val="8"/>
        <w:sz w:val="22"/>
        <w:szCs w:val="22"/>
      </w:rPr>
    </w:lvl>
    <w:lvl w:ilvl="1" w:tplc="054CA05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F9A773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9A88E9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5903AA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910320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E7215F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722898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48A16F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FD36942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color w:val="000000"/>
        <w:spacing w:val="8"/>
        <w:sz w:val="22"/>
        <w:szCs w:val="22"/>
      </w:rPr>
    </w:lvl>
    <w:lvl w:ilvl="1" w:tplc="1AF0F01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7E00CE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2B0014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B02667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63CC29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AE2752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998074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E8C053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1764BB0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color w:val="000000"/>
        <w:spacing w:val="8"/>
        <w:sz w:val="22"/>
        <w:szCs w:val="22"/>
      </w:rPr>
    </w:lvl>
    <w:lvl w:ilvl="1" w:tplc="5A445F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3FEB6D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DCC11B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C4A17E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080935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0BA176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666F81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9080E0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6DA6E70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color w:val="000000"/>
        <w:spacing w:val="8"/>
        <w:sz w:val="22"/>
        <w:szCs w:val="22"/>
      </w:rPr>
    </w:lvl>
    <w:lvl w:ilvl="1" w:tplc="0BF86A7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802F09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344540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FEE041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C1ED2C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2B0433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D828B6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56EE98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4EBC008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3F146DB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7464D2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57A22F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192E24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C32604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236C13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BFA938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BFE914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B20CED9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color w:val="000000"/>
        <w:spacing w:val="8"/>
        <w:sz w:val="22"/>
        <w:szCs w:val="22"/>
      </w:rPr>
    </w:lvl>
    <w:lvl w:ilvl="1" w:tplc="A95CDC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E7E111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3C0A38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C82A6C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66063D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5EC558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66EF21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0C8CF9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A2424C3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color w:val="000000"/>
        <w:spacing w:val="8"/>
        <w:sz w:val="22"/>
        <w:szCs w:val="22"/>
      </w:rPr>
    </w:lvl>
    <w:lvl w:ilvl="1" w:tplc="E65AB21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6BCC25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8D4C78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C6E92C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39885C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CBA699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FF88D1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B72040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516E547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color w:val="000000"/>
        <w:spacing w:val="8"/>
        <w:sz w:val="22"/>
        <w:szCs w:val="22"/>
      </w:rPr>
    </w:lvl>
    <w:lvl w:ilvl="1" w:tplc="F3C8F7D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1CEB25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4BA7A2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1E2710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71E974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FB2464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A5A315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7FA10A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ED9E893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color w:val="000000"/>
        <w:spacing w:val="8"/>
        <w:sz w:val="22"/>
        <w:szCs w:val="22"/>
      </w:rPr>
    </w:lvl>
    <w:lvl w:ilvl="1" w:tplc="A62A4CD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A02E15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0C692F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7961F1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2DA6C2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1D855D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B18B88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6BA3AD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E7483AD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color w:val="000000"/>
        <w:spacing w:val="8"/>
        <w:sz w:val="22"/>
        <w:szCs w:val="22"/>
      </w:rPr>
    </w:lvl>
    <w:lvl w:ilvl="1" w:tplc="242AD48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262DB3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F828C6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10CE38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084A7D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0441D9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938D94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1322F0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034015D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color w:val="000000"/>
        <w:spacing w:val="8"/>
        <w:sz w:val="22"/>
        <w:szCs w:val="22"/>
      </w:rPr>
    </w:lvl>
    <w:lvl w:ilvl="1" w:tplc="4F52883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77E527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A90B0A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6A4D7A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862F60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6AC6BE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CD2B41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3901DE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0000000C"/>
    <w:multiLevelType w:val="hybridMultilevel"/>
    <w:tmpl w:val="0000000C"/>
    <w:lvl w:ilvl="0" w:tplc="171A946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color w:val="000000"/>
        <w:spacing w:val="8"/>
        <w:sz w:val="22"/>
        <w:szCs w:val="22"/>
      </w:rPr>
    </w:lvl>
    <w:lvl w:ilvl="1" w:tplc="466899F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6AAAA5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9B6FCA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B485C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FD0905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80407A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5BCE19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150A63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 w15:restartNumberingAfterBreak="0">
    <w:nsid w:val="0000000D"/>
    <w:multiLevelType w:val="hybridMultilevel"/>
    <w:tmpl w:val="0000000D"/>
    <w:lvl w:ilvl="0" w:tplc="4FCA88A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color w:val="000000"/>
        <w:spacing w:val="8"/>
        <w:sz w:val="22"/>
        <w:szCs w:val="22"/>
      </w:rPr>
    </w:lvl>
    <w:lvl w:ilvl="1" w:tplc="DF3C818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A381CA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ED24B7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CA625A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EEE2E8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4A4C1D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E1CA01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6C0774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 w15:restartNumberingAfterBreak="0">
    <w:nsid w:val="0000000E"/>
    <w:multiLevelType w:val="hybridMultilevel"/>
    <w:tmpl w:val="0000000E"/>
    <w:lvl w:ilvl="0" w:tplc="4DFAEE0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color w:val="000000"/>
        <w:spacing w:val="8"/>
        <w:sz w:val="22"/>
        <w:szCs w:val="22"/>
      </w:rPr>
    </w:lvl>
    <w:lvl w:ilvl="1" w:tplc="88B0370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BEE100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DB4996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35AA58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2844BE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62CB4F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CD0D09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E72B2E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" w15:restartNumberingAfterBreak="0">
    <w:nsid w:val="0000000F"/>
    <w:multiLevelType w:val="hybridMultilevel"/>
    <w:tmpl w:val="0000000F"/>
    <w:lvl w:ilvl="0" w:tplc="58EAA4F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color w:val="000000"/>
        <w:spacing w:val="8"/>
        <w:sz w:val="22"/>
        <w:szCs w:val="22"/>
      </w:rPr>
    </w:lvl>
    <w:lvl w:ilvl="1" w:tplc="4424A85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D9E944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258A19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E980F8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9ACE7C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40CFEF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9BE40F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CC42CB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" w15:restartNumberingAfterBreak="0">
    <w:nsid w:val="00000010"/>
    <w:multiLevelType w:val="hybridMultilevel"/>
    <w:tmpl w:val="00000010"/>
    <w:lvl w:ilvl="0" w:tplc="97E0FDA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color w:val="000000"/>
        <w:spacing w:val="8"/>
        <w:sz w:val="22"/>
        <w:szCs w:val="22"/>
      </w:rPr>
    </w:lvl>
    <w:lvl w:ilvl="1" w:tplc="614AD98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F94DFF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91073D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B88E07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9B0E95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FA666E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51C794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ACE59C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6" w15:restartNumberingAfterBreak="0">
    <w:nsid w:val="00000011"/>
    <w:multiLevelType w:val="hybridMultilevel"/>
    <w:tmpl w:val="00000011"/>
    <w:lvl w:ilvl="0" w:tplc="39ACCA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color w:val="000000"/>
        <w:spacing w:val="8"/>
        <w:sz w:val="22"/>
        <w:szCs w:val="22"/>
      </w:rPr>
    </w:lvl>
    <w:lvl w:ilvl="1" w:tplc="875C36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C0A8E2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7A6738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7A099C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C2EDA4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466266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7AC7F5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CCE00E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7" w15:restartNumberingAfterBreak="0">
    <w:nsid w:val="00000012"/>
    <w:multiLevelType w:val="hybridMultilevel"/>
    <w:tmpl w:val="00000012"/>
    <w:lvl w:ilvl="0" w:tplc="57FA9FD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color w:val="000000"/>
        <w:spacing w:val="8"/>
        <w:sz w:val="22"/>
        <w:szCs w:val="22"/>
      </w:rPr>
    </w:lvl>
    <w:lvl w:ilvl="1" w:tplc="F82E9E1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CB4FBE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B5CF88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23065D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B78991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088384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1FA2E7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FA877F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8" w15:restartNumberingAfterBreak="0">
    <w:nsid w:val="4CBB74F4"/>
    <w:multiLevelType w:val="hybridMultilevel"/>
    <w:tmpl w:val="094882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2C57B58"/>
    <w:multiLevelType w:val="multilevel"/>
    <w:tmpl w:val="4958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isplayBackgroundShape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A35"/>
    <w:rsid w:val="00015E01"/>
    <w:rsid w:val="0003083F"/>
    <w:rsid w:val="00056933"/>
    <w:rsid w:val="00076072"/>
    <w:rsid w:val="000E78C7"/>
    <w:rsid w:val="000F4661"/>
    <w:rsid w:val="00143113"/>
    <w:rsid w:val="001A44A6"/>
    <w:rsid w:val="00220E01"/>
    <w:rsid w:val="00291D4D"/>
    <w:rsid w:val="002974BB"/>
    <w:rsid w:val="002A435D"/>
    <w:rsid w:val="003B7732"/>
    <w:rsid w:val="003C2E49"/>
    <w:rsid w:val="003C50B0"/>
    <w:rsid w:val="003E7498"/>
    <w:rsid w:val="00535833"/>
    <w:rsid w:val="005F160E"/>
    <w:rsid w:val="005F49FD"/>
    <w:rsid w:val="006A19EA"/>
    <w:rsid w:val="006F63A8"/>
    <w:rsid w:val="00841E78"/>
    <w:rsid w:val="008528E9"/>
    <w:rsid w:val="008C669E"/>
    <w:rsid w:val="00911F69"/>
    <w:rsid w:val="009446FE"/>
    <w:rsid w:val="00952C50"/>
    <w:rsid w:val="0099543A"/>
    <w:rsid w:val="00A04423"/>
    <w:rsid w:val="00A411A5"/>
    <w:rsid w:val="00B415E2"/>
    <w:rsid w:val="00B71172"/>
    <w:rsid w:val="00BC0A35"/>
    <w:rsid w:val="00C73AB6"/>
    <w:rsid w:val="00CE0999"/>
    <w:rsid w:val="00D13785"/>
    <w:rsid w:val="00D603DE"/>
    <w:rsid w:val="00DB1D53"/>
    <w:rsid w:val="00DD41D0"/>
    <w:rsid w:val="00E011DF"/>
    <w:rsid w:val="00EC1FE1"/>
    <w:rsid w:val="00EC5024"/>
    <w:rsid w:val="00ED0141"/>
    <w:rsid w:val="00EE1270"/>
    <w:rsid w:val="00F0096F"/>
    <w:rsid w:val="00F356C6"/>
    <w:rsid w:val="00F4257A"/>
    <w:rsid w:val="00F6319E"/>
    <w:rsid w:val="00F76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BD88329-ACD4-4FFF-9202-B071BD2EE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cumentfontsize">
    <w:name w:val="document_fontsize"/>
    <w:basedOn w:val="Normal"/>
    <w:rPr>
      <w:sz w:val="20"/>
      <w:szCs w:val="20"/>
    </w:rPr>
  </w:style>
  <w:style w:type="paragraph" w:customStyle="1" w:styleId="documentnameSec">
    <w:name w:val="document_nameSec"/>
    <w:basedOn w:val="Normal"/>
  </w:style>
  <w:style w:type="paragraph" w:customStyle="1" w:styleId="documentparagraph">
    <w:name w:val="document_paragraph"/>
    <w:basedOn w:val="Normal"/>
    <w:pPr>
      <w:pBdr>
        <w:top w:val="none" w:sz="0" w:space="10" w:color="auto"/>
      </w:pBdr>
    </w:pPr>
  </w:style>
  <w:style w:type="paragraph" w:customStyle="1" w:styleId="documenttxtBold">
    <w:name w:val="document_txtBold"/>
    <w:basedOn w:val="Normal"/>
    <w:rPr>
      <w:b/>
      <w:bCs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SECTIONCNTC">
    <w:name w:val="document_SECTION_CNTC"/>
    <w:basedOn w:val="Normal"/>
    <w:pPr>
      <w:pBdr>
        <w:bottom w:val="single" w:sz="8" w:space="10" w:color="000000"/>
      </w:pBdr>
    </w:pPr>
  </w:style>
  <w:style w:type="paragraph" w:customStyle="1" w:styleId="documentaddress">
    <w:name w:val="document_address"/>
    <w:basedOn w:val="Normal"/>
    <w:pPr>
      <w:spacing w:line="220" w:lineRule="atLeast"/>
      <w:jc w:val="center"/>
    </w:pPr>
    <w:rPr>
      <w:sz w:val="16"/>
      <w:szCs w:val="16"/>
    </w:rPr>
  </w:style>
  <w:style w:type="paragraph" w:customStyle="1" w:styleId="documentpaddedline">
    <w:name w:val="document_paddedline"/>
    <w:basedOn w:val="Normal"/>
    <w:pPr>
      <w:jc w:val="center"/>
    </w:pPr>
  </w:style>
  <w:style w:type="paragraph" w:customStyle="1" w:styleId="documentSECTIONCNTCsection">
    <w:name w:val="document_SECTION_CNTC + section"/>
    <w:basedOn w:val="Normal"/>
  </w:style>
  <w:style w:type="paragraph" w:customStyle="1" w:styleId="documentheading">
    <w:name w:val="document_heading"/>
    <w:basedOn w:val="Normal"/>
    <w:pPr>
      <w:jc w:val="center"/>
    </w:pPr>
    <w:rPr>
      <w:b/>
      <w:bCs/>
      <w:caps/>
    </w:rPr>
  </w:style>
  <w:style w:type="paragraph" w:customStyle="1" w:styleId="documentsectiontitle">
    <w:name w:val="document_sectiontitle"/>
    <w:basedOn w:val="Normal"/>
    <w:pPr>
      <w:spacing w:line="300" w:lineRule="atLeast"/>
    </w:pPr>
    <w:rPr>
      <w:color w:val="354029"/>
      <w:spacing w:val="10"/>
    </w:rPr>
  </w:style>
  <w:style w:type="paragraph" w:customStyle="1" w:styleId="documentsinglecolumn">
    <w:name w:val="document_singlecolumn"/>
    <w:basedOn w:val="Normal"/>
  </w:style>
  <w:style w:type="paragraph" w:customStyle="1" w:styleId="documentpaddingSpace">
    <w:name w:val="document_paddingSpace"/>
    <w:basedOn w:val="Normal"/>
    <w:pPr>
      <w:spacing w:line="20" w:lineRule="atLeast"/>
    </w:pPr>
    <w:rPr>
      <w:sz w:val="2"/>
      <w:szCs w:val="2"/>
    </w:rPr>
  </w:style>
  <w:style w:type="paragraph" w:customStyle="1" w:styleId="documentdispBlock">
    <w:name w:val="document_dispBlock"/>
    <w:basedOn w:val="Normal"/>
  </w:style>
  <w:style w:type="character" w:customStyle="1" w:styleId="documenttxtColor">
    <w:name w:val="document_txtColor"/>
    <w:basedOn w:val="DefaultParagraphFont"/>
    <w:rPr>
      <w:color w:val="8B2018"/>
    </w:rPr>
  </w:style>
  <w:style w:type="character" w:customStyle="1" w:styleId="documenttxtItl">
    <w:name w:val="document_txtItl"/>
    <w:basedOn w:val="DefaultParagraphFont"/>
    <w:rPr>
      <w:i/>
      <w:iCs/>
    </w:rPr>
  </w:style>
  <w:style w:type="paragraph" w:customStyle="1" w:styleId="div">
    <w:name w:val="div"/>
    <w:basedOn w:val="Normal"/>
  </w:style>
  <w:style w:type="character" w:customStyle="1" w:styleId="documentli">
    <w:name w:val="document_li"/>
    <w:basedOn w:val="DefaultParagraphFont"/>
  </w:style>
  <w:style w:type="paragraph" w:customStyle="1" w:styleId="documentliParagraph">
    <w:name w:val="document_li Paragraph"/>
    <w:basedOn w:val="Normal"/>
  </w:style>
  <w:style w:type="paragraph" w:customStyle="1" w:styleId="documentsection">
    <w:name w:val="document_section"/>
    <w:basedOn w:val="Normal"/>
  </w:style>
  <w:style w:type="paragraph" w:customStyle="1" w:styleId="documenttxtItlParagraph">
    <w:name w:val="document_txtItl Paragraph"/>
    <w:basedOn w:val="Normal"/>
    <w:rPr>
      <w:i/>
      <w:iCs/>
    </w:rPr>
  </w:style>
  <w:style w:type="character" w:customStyle="1" w:styleId="documenttxtBoldCharacter">
    <w:name w:val="document_txtBold Character"/>
    <w:basedOn w:val="DefaultParagraphFont"/>
    <w:rPr>
      <w:b/>
      <w:bCs/>
    </w:rPr>
  </w:style>
  <w:style w:type="character" w:customStyle="1" w:styleId="documentmltField">
    <w:name w:val="document_mltField"/>
    <w:basedOn w:val="DefaultParagraphFont"/>
  </w:style>
  <w:style w:type="character" w:customStyle="1" w:styleId="documentmltFieldspannth-last-child1spannth-last-child1">
    <w:name w:val="document_mltField &gt; span_nth-last-child(1) &gt; span_nth-last-child(1)"/>
    <w:basedOn w:val="DefaultParagraphFont"/>
    <w:rPr>
      <w:vanish/>
    </w:rPr>
  </w:style>
  <w:style w:type="character" w:customStyle="1" w:styleId="documentfirstparagraph">
    <w:name w:val="document_firstparagraph"/>
    <w:basedOn w:val="DefaultParagraphFont"/>
  </w:style>
  <w:style w:type="paragraph" w:customStyle="1" w:styleId="documentfirstparagraphParagraph">
    <w:name w:val="document_firstparagraph Paragraph"/>
    <w:basedOn w:val="Normal"/>
  </w:style>
  <w:style w:type="paragraph" w:customStyle="1" w:styleId="p">
    <w:name w:val="p"/>
    <w:basedOn w:val="Normal"/>
  </w:style>
  <w:style w:type="paragraph" w:styleId="ListParagraph">
    <w:name w:val="List Paragraph"/>
    <w:basedOn w:val="Normal"/>
    <w:uiPriority w:val="34"/>
    <w:qFormat/>
    <w:rsid w:val="009446F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E1270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A435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35D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A435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35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845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07/s10668-020-00862-3" TargetMode="External"/><Relationship Id="rId13" Type="http://schemas.openxmlformats.org/officeDocument/2006/relationships/hyperlink" Target="http://dx.doi.org/10.1007/s41064-019-00074-z" TargetMode="External"/><Relationship Id="rId18" Type="http://schemas.openxmlformats.org/officeDocument/2006/relationships/hyperlink" Target="http://dx.doi.org/10.1080/01431161.2017.1312030" TargetMode="Externa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https://doi.org/10.1007/s10668-020-00842-7" TargetMode="External"/><Relationship Id="rId12" Type="http://schemas.openxmlformats.org/officeDocument/2006/relationships/hyperlink" Target="https://doi.org/10.3390/w11040864" TargetMode="External"/><Relationship Id="rId17" Type="http://schemas.openxmlformats.org/officeDocument/2006/relationships/hyperlink" Target="https://doi.org/10.3390/land6020038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3390/land7030081" TargetMode="External"/><Relationship Id="rId20" Type="http://schemas.openxmlformats.org/officeDocument/2006/relationships/hyperlink" Target="http://dx.doi.org/10.1016/j.uclim.2015.09.001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javascript:void(0)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i.org/10.32003/iggei.523583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doi.org/10.1007/978-3-030-21344-2_9" TargetMode="External"/><Relationship Id="rId19" Type="http://schemas.openxmlformats.org/officeDocument/2006/relationships/hyperlink" Target="https://doi.org/10.3390/cli403004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esearchgate.net/deref/http%3A%2F%2Fdx.doi.org%2F10.14500%2Faro.10591?_sg%5B0%5D=F-2yVCtt5y8E6lCTkp192s4wYt6-bI3wJvQntDkkmrhWvf3oS6GciCFPEk4ENhyhI77AyQXvolP_jl98TxbOCBPLew.StjUGsWL8RbXKll7jLu32_OmeUhx0QiPPAFwycFfky8-N7Cpn_xnw9O9LuRm909OvuZn9tOBj8YaN5rt2aopzA" TargetMode="External"/><Relationship Id="rId14" Type="http://schemas.openxmlformats.org/officeDocument/2006/relationships/hyperlink" Target="http://dx.doi.org/10.21511/tt.2(1).2019.04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1249</Words>
  <Characters>7123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Azad Rasul</vt:lpstr>
    </vt:vector>
  </TitlesOfParts>
  <Company/>
  <LinksUpToDate>false</LinksUpToDate>
  <CharactersWithSpaces>8356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Azad Rasul</dc:title>
  <dc:creator>Azad</dc:creator>
  <cp:lastModifiedBy>Azad</cp:lastModifiedBy>
  <cp:revision>45</cp:revision>
  <dcterms:created xsi:type="dcterms:W3CDTF">2020-08-09T20:36:00Z</dcterms:created>
  <dcterms:modified xsi:type="dcterms:W3CDTF">2020-08-18T18:28:00Z</dcterms:modified>
</cp:coreProperties>
</file>